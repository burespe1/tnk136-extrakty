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F3B2A" w14:textId="77777777" w:rsidR="009D4651" w:rsidRDefault="00E2340C" w:rsidP="009D4651">
      <w:pPr>
        <w:pStyle w:val="esknorma"/>
      </w:pPr>
      <w:r>
        <w:rPr>
          <w:noProof/>
        </w:rPr>
        <w:pict w14:anchorId="64F270E9">
          <v:shapetype id="_x0000_t202" coordsize="21600,21600" o:spt="202" path="m,l,21600r21600,l21600,xe">
            <v:stroke joinstyle="miter"/>
            <v:path gradientshapeok="t" o:connecttype="rect"/>
          </v:shapetype>
          <v:shape id="_x0000_s1030" type="#_x0000_t202" style="position:absolute;margin-left:338.2pt;margin-top:-52.65pt;width:158.2pt;height:28.35pt;z-index:1">
            <v:textbox>
              <w:txbxContent>
                <w:p w14:paraId="6A5A468C" w14:textId="77777777" w:rsidR="00E2340C" w:rsidRPr="00E2340C" w:rsidRDefault="00E2340C">
                  <w:pPr>
                    <w:rPr>
                      <w:b/>
                      <w:sz w:val="40"/>
                      <w:szCs w:val="40"/>
                    </w:rPr>
                  </w:pPr>
                  <w:r w:rsidRPr="00E2340C">
                    <w:rPr>
                      <w:b/>
                      <w:sz w:val="40"/>
                      <w:szCs w:val="40"/>
                    </w:rPr>
                    <w:t>TNK 136/370</w:t>
                  </w:r>
                </w:p>
              </w:txbxContent>
            </v:textbox>
          </v:shape>
        </w:pict>
      </w:r>
      <w:r w:rsidR="009D4651">
        <w:t>ČESKÁ TECHNICKÁ NORMA</w:t>
      </w:r>
    </w:p>
    <w:p w14:paraId="35ADB0CC" w14:textId="77777777" w:rsidR="009D4651" w:rsidRPr="001E35AA" w:rsidRDefault="009D4651" w:rsidP="009D4651">
      <w:pPr>
        <w:pStyle w:val="1Str1Rad"/>
        <w:tabs>
          <w:tab w:val="clear" w:pos="7371"/>
          <w:tab w:val="clear" w:pos="9866"/>
          <w:tab w:val="left" w:pos="7080"/>
          <w:tab w:val="right" w:pos="9923"/>
        </w:tabs>
        <w:spacing w:after="60"/>
        <w:rPr>
          <w:b/>
          <w:sz w:val="40"/>
          <w:szCs w:val="40"/>
        </w:rPr>
      </w:pPr>
      <w:r>
        <w:rPr>
          <w:sz w:val="16"/>
        </w:rPr>
        <w:t xml:space="preserve">ICS </w:t>
      </w:r>
      <w:r w:rsidRPr="007419F6">
        <w:rPr>
          <w:sz w:val="16"/>
        </w:rPr>
        <w:t>35.240.60</w:t>
      </w:r>
      <w:r>
        <w:tab/>
      </w:r>
      <w:r w:rsidRPr="001E35AA">
        <w:rPr>
          <w:b/>
          <w:sz w:val="40"/>
          <w:szCs w:val="40"/>
        </w:rPr>
        <w:t>EXTRAKT</w:t>
      </w:r>
    </w:p>
    <w:tbl>
      <w:tblPr>
        <w:tblW w:w="0" w:type="auto"/>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7371"/>
        <w:gridCol w:w="2552"/>
      </w:tblGrid>
      <w:tr w:rsidR="009D4651" w14:paraId="1BE27C70" w14:textId="77777777">
        <w:tblPrEx>
          <w:tblCellMar>
            <w:top w:w="0" w:type="dxa"/>
            <w:left w:w="0" w:type="dxa"/>
            <w:bottom w:w="0" w:type="dxa"/>
            <w:right w:w="0" w:type="dxa"/>
          </w:tblCellMar>
        </w:tblPrEx>
        <w:trPr>
          <w:cantSplit/>
          <w:trHeight w:val="1701"/>
        </w:trPr>
        <w:tc>
          <w:tcPr>
            <w:tcW w:w="7371" w:type="dxa"/>
          </w:tcPr>
          <w:p w14:paraId="63644338" w14:textId="77777777" w:rsidR="009D4651" w:rsidRPr="00AC069A" w:rsidRDefault="009D4651" w:rsidP="009D4651">
            <w:pPr>
              <w:pStyle w:val="1StrCN"/>
            </w:pPr>
            <w:r>
              <w:t>D</w:t>
            </w:r>
            <w:r w:rsidRPr="00AC069A">
              <w:t xml:space="preserve">opravní telematika </w:t>
            </w:r>
            <w:r>
              <w:t>–</w:t>
            </w:r>
            <w:r w:rsidRPr="00AC069A">
              <w:t xml:space="preserve"> </w:t>
            </w:r>
            <w:r>
              <w:t>A</w:t>
            </w:r>
            <w:r w:rsidRPr="00AC069A">
              <w:t>utomatická identifikace vozidel</w:t>
            </w:r>
            <w:r>
              <w:t>,</w:t>
            </w:r>
            <w:r w:rsidRPr="00AC069A">
              <w:t xml:space="preserve"> zařízení</w:t>
            </w:r>
            <w:r>
              <w:t xml:space="preserve"> a nákladů</w:t>
            </w:r>
            <w:r w:rsidRPr="00AC069A">
              <w:t xml:space="preserve"> </w:t>
            </w:r>
            <w:r>
              <w:t>–</w:t>
            </w:r>
            <w:r w:rsidRPr="00AC069A">
              <w:t xml:space="preserve"> </w:t>
            </w:r>
            <w:r>
              <w:t>Č</w:t>
            </w:r>
            <w:r w:rsidRPr="00AC069A">
              <w:t>íslování a struktura dat</w:t>
            </w:r>
          </w:p>
        </w:tc>
        <w:tc>
          <w:tcPr>
            <w:tcW w:w="2552" w:type="dxa"/>
          </w:tcPr>
          <w:p w14:paraId="1873B5A1" w14:textId="77777777" w:rsidR="009D4651" w:rsidRDefault="009D4651" w:rsidP="009D4651">
            <w:pPr>
              <w:pStyle w:val="1StrCN"/>
              <w:rPr>
                <w:b w:val="0"/>
                <w:sz w:val="28"/>
              </w:rPr>
            </w:pPr>
            <w:r>
              <w:t>ČSN</w:t>
            </w:r>
            <w:r>
              <w:br/>
              <w:t>EN ISO 14816</w:t>
            </w:r>
            <w:r>
              <w:br/>
            </w:r>
          </w:p>
          <w:p w14:paraId="2A0BA5C0" w14:textId="77777777" w:rsidR="009D4651" w:rsidRDefault="009D4651" w:rsidP="009D4651">
            <w:pPr>
              <w:pStyle w:val="1StrTrZn"/>
            </w:pPr>
            <w:r>
              <w:t>2006</w:t>
            </w:r>
          </w:p>
        </w:tc>
      </w:tr>
    </w:tbl>
    <w:p w14:paraId="5ACC8551" w14:textId="77777777" w:rsidR="009D4651" w:rsidRDefault="009D4651" w:rsidP="00BB47EF">
      <w:pPr>
        <w:pStyle w:val="Shodnost"/>
        <w:tabs>
          <w:tab w:val="left" w:pos="7920"/>
        </w:tabs>
      </w:pPr>
      <w:r>
        <w:t>Platí od 1.1.2007</w:t>
      </w:r>
      <w:r>
        <w:tab/>
        <w:t>39 stran</w:t>
      </w:r>
    </w:p>
    <w:p w14:paraId="732349D7" w14:textId="77777777" w:rsidR="009D4651" w:rsidRPr="00F06477" w:rsidRDefault="009D4651" w:rsidP="009D4651">
      <w:pPr>
        <w:pStyle w:val="Textnormy"/>
        <w:rPr>
          <w:b/>
          <w:sz w:val="22"/>
          <w:szCs w:val="22"/>
        </w:rPr>
      </w:pPr>
      <w:r w:rsidRPr="00F06477">
        <w:rPr>
          <w:b/>
          <w:sz w:val="22"/>
          <w:szCs w:val="22"/>
        </w:rPr>
        <w:t>Úvod</w:t>
      </w:r>
    </w:p>
    <w:p w14:paraId="2BD4C002" w14:textId="77777777" w:rsidR="009D4651" w:rsidRPr="009D4651" w:rsidRDefault="009D4651" w:rsidP="009D4651">
      <w:pPr>
        <w:pStyle w:val="Textnormy"/>
      </w:pPr>
      <w:r w:rsidRPr="009D4651">
        <w:t>Tato norma je součástí norem zaměřených na automatickou identifikaci vozidla, nákladu či položky zařízení pro účely telematických aplikací. Konkrétní telematické aplikace jsou sice z normy vyjmuty, ale jako příklad můžeme uvést systém elektronického výběru mýtného. V tomto systému jsou vozy vybaveny elektronickým zařízením obsahujícím údaje sloužící k jejich identifikaci, to jaké jsou tyto údaje, jakým způsobem se přidělují, či jak jsou strukturovány určuje právě tato norma. Norma se nezabývá fyzickými aspekty jako je např. rozhraní, není závislá ani na frekvenci či radiovém rozhraní.</w:t>
      </w:r>
    </w:p>
    <w:p w14:paraId="1BD6CCCB" w14:textId="77777777" w:rsidR="009D4651" w:rsidRPr="00F06477" w:rsidRDefault="009D4651" w:rsidP="009D4651">
      <w:pPr>
        <w:pStyle w:val="Textnormy"/>
        <w:rPr>
          <w:b/>
          <w:sz w:val="22"/>
          <w:szCs w:val="22"/>
        </w:rPr>
      </w:pPr>
      <w:r w:rsidRPr="00F06477">
        <w:rPr>
          <w:b/>
          <w:sz w:val="22"/>
          <w:szCs w:val="22"/>
        </w:rPr>
        <w:t>Užití</w:t>
      </w:r>
    </w:p>
    <w:p w14:paraId="1A7B46D7" w14:textId="77777777" w:rsidR="00A476E7" w:rsidRPr="00664604" w:rsidRDefault="00A476E7" w:rsidP="00A476E7">
      <w:pPr>
        <w:pStyle w:val="Textnormy"/>
        <w:rPr>
          <w:spacing w:val="-2"/>
        </w:rPr>
      </w:pPr>
      <w:r w:rsidRPr="00664604">
        <w:rPr>
          <w:spacing w:val="-2"/>
        </w:rPr>
        <w:t xml:space="preserve">Tato norma je naprosto nezbytná na národní úrovni pro přidělování identifikátoru Vydavatele, stanovuje postupy jeho přidělování. Bez této normy by nebylo možné na území ČR zavést telematickou aplikaci založenou či používající automatickou identifikaci (téměř všechny aplikace), protože by nebyl stanoven národní úřad, který by identifikátor Vydavatele přiděloval a spravoval. Vše ostatní je již technickou záležitostí Vydavatelů či výrobců a dalších, a proto snáze ovlivnitelnou, jelikož se nachází v komerčním prostředí. Přidělováním identifikátoru Vydavatele telematických zařízení (CS1) byl v České republice pověřen český normalizační institut (ČNI), více informací o tom jak postupovat při žádosti o identifikátor naleznete na internetových stránkách ČNI v této kategorii: </w:t>
      </w:r>
      <w:hyperlink r:id="rId7" w:history="1">
        <w:r w:rsidRPr="00664604">
          <w:rPr>
            <w:color w:val="0000FF"/>
            <w:spacing w:val="-2"/>
            <w:u w:val="single"/>
          </w:rPr>
          <w:t>Technická normalizace</w:t>
        </w:r>
      </w:hyperlink>
      <w:r w:rsidRPr="00664604">
        <w:rPr>
          <w:color w:val="0000FF"/>
          <w:spacing w:val="-2"/>
        </w:rPr>
        <w:t>&gt;</w:t>
      </w:r>
      <w:hyperlink r:id="rId8" w:history="1">
        <w:r w:rsidRPr="00664604">
          <w:rPr>
            <w:color w:val="0000FF"/>
            <w:spacing w:val="-2"/>
            <w:u w:val="single"/>
          </w:rPr>
          <w:t>Informace o normách</w:t>
        </w:r>
      </w:hyperlink>
      <w:r w:rsidRPr="00664604">
        <w:rPr>
          <w:color w:val="0000FF"/>
          <w:spacing w:val="-2"/>
        </w:rPr>
        <w:t>&gt;</w:t>
      </w:r>
      <w:hyperlink r:id="rId9" w:history="1">
        <w:r w:rsidRPr="00664604">
          <w:rPr>
            <w:color w:val="0000FF"/>
            <w:spacing w:val="-2"/>
            <w:u w:val="single"/>
          </w:rPr>
          <w:t>E byznys</w:t>
        </w:r>
      </w:hyperlink>
      <w:r w:rsidRPr="00664604">
        <w:rPr>
          <w:color w:val="0000FF"/>
          <w:spacing w:val="-2"/>
        </w:rPr>
        <w:t>&gt;</w:t>
      </w:r>
      <w:hyperlink r:id="rId10" w:history="1">
        <w:r w:rsidRPr="00664604">
          <w:rPr>
            <w:color w:val="0000FF"/>
            <w:spacing w:val="-2"/>
            <w:u w:val="single"/>
          </w:rPr>
          <w:t>Registrace ... OBU</w:t>
        </w:r>
      </w:hyperlink>
      <w:r w:rsidRPr="00664604">
        <w:rPr>
          <w:spacing w:val="-2"/>
        </w:rPr>
        <w:t xml:space="preserve"> adresa stránek je </w:t>
      </w:r>
      <w:hyperlink r:id="rId11" w:history="1">
        <w:r w:rsidRPr="00664604">
          <w:rPr>
            <w:color w:val="0000FF"/>
            <w:spacing w:val="-2"/>
          </w:rPr>
          <w:t>http://www.cni.cz/</w:t>
        </w:r>
      </w:hyperlink>
      <w:r w:rsidRPr="00664604">
        <w:rPr>
          <w:spacing w:val="-2"/>
        </w:rPr>
        <w:t>.</w:t>
      </w:r>
    </w:p>
    <w:p w14:paraId="06595756" w14:textId="77777777" w:rsidR="009D4651" w:rsidRPr="009D4651" w:rsidRDefault="009D4651" w:rsidP="009D4651">
      <w:pPr>
        <w:pStyle w:val="Textnormy"/>
      </w:pPr>
      <w:r w:rsidRPr="009D4651">
        <w:rPr>
          <w:b/>
        </w:rPr>
        <w:t xml:space="preserve">Pro orgány státní správy </w:t>
      </w:r>
      <w:r w:rsidRPr="009D4651">
        <w:t>tato norma stanovuje způsob přidělování jednoznačných identifikátorů žadatelům a také způsob jejich spravování. Dále stanovuje práva a povinnosti Národního registračního administrátora Vydavatelů (NRA/I) vůči žadatelům a vůči hlavnímu Centrálnímu registračnímu administrátoru (CRA), který má sídlo v Holandsku.</w:t>
      </w:r>
    </w:p>
    <w:p w14:paraId="2C783EAF" w14:textId="77777777" w:rsidR="009D4651" w:rsidRPr="009D4651" w:rsidRDefault="009D4651" w:rsidP="009D4651">
      <w:pPr>
        <w:pStyle w:val="Textnormy"/>
      </w:pPr>
      <w:r w:rsidRPr="009D4651">
        <w:rPr>
          <w:b/>
        </w:rPr>
        <w:t>Pro výrobce zařízení a dodavatele telematických systémů</w:t>
      </w:r>
      <w:r w:rsidRPr="009D4651">
        <w:t xml:space="preserve"> tato norma obsahuje důležité pokyny, jak mají po datové a obsahové stránce vypadat struktury pro jednoznačnou identifikaci (jejich popis je uveden v ASN.1) a jakým způsobem postupovat při získávání/přidělování jednoznačného identifikátoru. V neposlední řadě také stanovuje jejich povinnosti vůči oficiálně určenému registračnímu úřadu.</w:t>
      </w:r>
    </w:p>
    <w:p w14:paraId="1C097B25" w14:textId="77777777" w:rsidR="00A476E7" w:rsidRPr="00F06477" w:rsidRDefault="00A476E7" w:rsidP="00A476E7">
      <w:pPr>
        <w:pStyle w:val="Textnormy"/>
        <w:rPr>
          <w:b/>
          <w:sz w:val="22"/>
          <w:szCs w:val="22"/>
        </w:rPr>
      </w:pPr>
      <w:r w:rsidRPr="00F06477">
        <w:rPr>
          <w:b/>
          <w:sz w:val="22"/>
          <w:szCs w:val="22"/>
        </w:rPr>
        <w:t>Souvisící normy</w:t>
      </w:r>
    </w:p>
    <w:p w14:paraId="32C5FD6E" w14:textId="77777777" w:rsidR="00A476E7" w:rsidRDefault="00A476E7" w:rsidP="00A476E7">
      <w:pPr>
        <w:pStyle w:val="Textnormy"/>
      </w:pPr>
      <w:r>
        <w:t>ISO 14814 poskytuje referenční model architektury pro AVI/AEI systémy. Čtenářům je též doporučeno se seznámit s normami ISO/IEC 8824, ISO/IEC 8825-1, ISO/IEC 8825-</w:t>
      </w:r>
      <w:smartTag w:uri="urn:schemas-microsoft-com:office:smarttags" w:element="metricconverter">
        <w:smartTagPr>
          <w:attr w:name="ProductID" w:val="2 a"/>
        </w:smartTagPr>
        <w:r>
          <w:t>2 a</w:t>
        </w:r>
      </w:smartTag>
      <w:r>
        <w:t xml:space="preserve"> ISO/IEC 8825-3 případně s dalšími publikovanými pracemi na téma ASN.1 před čtením hlavní části této mezinárodní normy.</w:t>
      </w:r>
    </w:p>
    <w:p w14:paraId="70982745" w14:textId="77777777" w:rsidR="009D4651" w:rsidRPr="00F06477" w:rsidRDefault="009D4651" w:rsidP="009D4651">
      <w:pPr>
        <w:pStyle w:val="Textnormy"/>
        <w:rPr>
          <w:b/>
          <w:sz w:val="22"/>
          <w:szCs w:val="22"/>
        </w:rPr>
      </w:pPr>
      <w:r w:rsidRPr="00F06477">
        <w:rPr>
          <w:b/>
          <w:sz w:val="22"/>
          <w:szCs w:val="22"/>
        </w:rPr>
        <w:t>1 Předmět normy</w:t>
      </w:r>
    </w:p>
    <w:p w14:paraId="182778C1" w14:textId="77777777" w:rsidR="009D4651" w:rsidRPr="009D4651" w:rsidRDefault="009D4651" w:rsidP="009D4651">
      <w:pPr>
        <w:pStyle w:val="Textnormy"/>
      </w:pPr>
      <w:r w:rsidRPr="009D4651">
        <w:t xml:space="preserve">Norma stanovuje osm struktur pro identifikaci či pro činnosti spojené s identifikací (časové a regionální omezení platnosti identifikátorů). </w:t>
      </w:r>
    </w:p>
    <w:p w14:paraId="3D50532A" w14:textId="77777777" w:rsidR="009D4651" w:rsidRDefault="009D4651" w:rsidP="009D4651">
      <w:pPr>
        <w:pStyle w:val="Textnormy"/>
      </w:pPr>
      <w:r w:rsidRPr="009D4651">
        <w:t>Technický popis identifikátorů je uveden v hlavním těle normy, zatímco procedury žádosti, vydávání a spravování identifikátorů jsou pro svůj netechnický charakter umístěny do přílohy A.</w:t>
      </w:r>
    </w:p>
    <w:p w14:paraId="4D933DEF" w14:textId="77777777" w:rsidR="00F06477" w:rsidRDefault="00F06477" w:rsidP="009D4651">
      <w:pPr>
        <w:pStyle w:val="Textnormy"/>
      </w:pPr>
    </w:p>
    <w:p w14:paraId="24BBE533" w14:textId="77777777" w:rsidR="00F06477" w:rsidRDefault="00F06477" w:rsidP="009D4651">
      <w:pPr>
        <w:pStyle w:val="Textnormy"/>
      </w:pPr>
    </w:p>
    <w:p w14:paraId="5754942B" w14:textId="77777777" w:rsidR="00F06477" w:rsidRDefault="00F06477" w:rsidP="009D4651">
      <w:pPr>
        <w:pStyle w:val="Textnormy"/>
      </w:pPr>
    </w:p>
    <w:p w14:paraId="62C509C4" w14:textId="77777777" w:rsidR="009D4651" w:rsidRPr="00F06477" w:rsidRDefault="00A476E7" w:rsidP="009D4651">
      <w:pPr>
        <w:pStyle w:val="Textnormy"/>
        <w:rPr>
          <w:b/>
          <w:sz w:val="22"/>
          <w:szCs w:val="22"/>
        </w:rPr>
      </w:pPr>
      <w:r w:rsidRPr="00F06477">
        <w:rPr>
          <w:b/>
          <w:sz w:val="22"/>
          <w:szCs w:val="22"/>
        </w:rPr>
        <w:lastRenderedPageBreak/>
        <w:t>3 Termíny a definice</w:t>
      </w:r>
    </w:p>
    <w:p w14:paraId="3C147D5E" w14:textId="77777777" w:rsidR="00A476E7" w:rsidRPr="00B87B3C" w:rsidRDefault="00A476E7" w:rsidP="00A476E7">
      <w:pPr>
        <w:pStyle w:val="Textnormy"/>
        <w:rPr>
          <w:lang/>
        </w:rPr>
      </w:pPr>
      <w:r w:rsidRPr="00B87B3C">
        <w:rPr>
          <w:b/>
          <w:lang/>
        </w:rPr>
        <w:t>Vydavatel</w:t>
      </w:r>
      <w:r>
        <w:rPr>
          <w:b/>
          <w:lang/>
        </w:rPr>
        <w:t xml:space="preserve"> – </w:t>
      </w:r>
      <w:r w:rsidRPr="00B87B3C">
        <w:rPr>
          <w:lang/>
        </w:rPr>
        <w:t xml:space="preserve">osoba či organizace, která vydává / přiděluje identifikátory pro koncové uživatele, Vydavatel musí mít přidělený identifikátor Vydavatele od Národního registračního administrátora Vydavatelů, ten je potom součástí jím vydávaného identifikátoru. </w:t>
      </w:r>
    </w:p>
    <w:p w14:paraId="791A5ED4" w14:textId="77777777" w:rsidR="00A476E7" w:rsidRPr="00B87B3C" w:rsidRDefault="00A476E7" w:rsidP="00A476E7">
      <w:pPr>
        <w:pStyle w:val="Textnormy"/>
        <w:rPr>
          <w:lang/>
        </w:rPr>
      </w:pPr>
      <w:r w:rsidRPr="00B87B3C">
        <w:rPr>
          <w:b/>
          <w:lang/>
        </w:rPr>
        <w:t>CRA</w:t>
      </w:r>
      <w:r>
        <w:rPr>
          <w:b/>
          <w:lang/>
        </w:rPr>
        <w:t xml:space="preserve"> – </w:t>
      </w:r>
      <w:r w:rsidRPr="00B87B3C">
        <w:rPr>
          <w:lang/>
        </w:rPr>
        <w:t xml:space="preserve">Centrální registrační administrátor, úřad spravující registry národních registračních administrátorů (NRA/I a NRA/T) a registr výrobců. Je jím Nizozemský normalizační institut. </w:t>
      </w:r>
    </w:p>
    <w:p w14:paraId="03B4E980" w14:textId="77777777" w:rsidR="00A476E7" w:rsidRPr="00B87B3C" w:rsidRDefault="00A476E7" w:rsidP="00A476E7">
      <w:pPr>
        <w:pStyle w:val="Textnormy"/>
        <w:rPr>
          <w:lang/>
        </w:rPr>
      </w:pPr>
      <w:r>
        <w:rPr>
          <w:b/>
          <w:lang/>
        </w:rPr>
        <w:t xml:space="preserve">NRA/I – </w:t>
      </w:r>
      <w:r w:rsidRPr="00B87B3C">
        <w:rPr>
          <w:lang/>
        </w:rPr>
        <w:t xml:space="preserve">Národní registrační administrátor Vydavatelů, orgán na národní úrovni, ustanovený za účelem autorizace CS1 Vydavatelů, aby tito Vydavatelé mohli na národní úrovni vydávat CS1 identifikátory. NRA/I musí být registrován u CRA. </w:t>
      </w:r>
    </w:p>
    <w:p w14:paraId="4E6E77FD" w14:textId="77777777" w:rsidR="00A476E7" w:rsidRPr="00B87B3C" w:rsidRDefault="00A476E7" w:rsidP="00A476E7">
      <w:pPr>
        <w:pStyle w:val="Textnormy"/>
        <w:rPr>
          <w:lang/>
        </w:rPr>
      </w:pPr>
      <w:r w:rsidRPr="00B87B3C">
        <w:rPr>
          <w:b/>
          <w:lang/>
        </w:rPr>
        <w:t>Registr Vydavatelů</w:t>
      </w:r>
      <w:r>
        <w:rPr>
          <w:b/>
          <w:lang/>
        </w:rPr>
        <w:t xml:space="preserve"> – </w:t>
      </w:r>
      <w:r w:rsidRPr="00A476E7">
        <w:rPr>
          <w:lang/>
        </w:rPr>
        <w:t>N</w:t>
      </w:r>
      <w:r w:rsidRPr="00B87B3C">
        <w:rPr>
          <w:lang/>
        </w:rPr>
        <w:t xml:space="preserve">RA/I musí udržovat registr Vydavatelů a struktur na národní úrovni. Registr Vydavatelů nesmí obsahovat žádné osobní informace. </w:t>
      </w:r>
    </w:p>
    <w:p w14:paraId="7EFE105B" w14:textId="77777777" w:rsidR="00A476E7" w:rsidRPr="00B87B3C" w:rsidRDefault="00A476E7" w:rsidP="00A476E7">
      <w:pPr>
        <w:pStyle w:val="Textnormy"/>
        <w:rPr>
          <w:lang/>
        </w:rPr>
      </w:pPr>
      <w:r w:rsidRPr="00B87B3C">
        <w:rPr>
          <w:b/>
          <w:lang/>
        </w:rPr>
        <w:t>NRA/T</w:t>
      </w:r>
      <w:r>
        <w:rPr>
          <w:b/>
          <w:lang/>
        </w:rPr>
        <w:t xml:space="preserve"> – </w:t>
      </w:r>
      <w:r w:rsidRPr="00B87B3C">
        <w:rPr>
          <w:lang/>
        </w:rPr>
        <w:t>Národní registrační administrátor daňových úřadů, orgán na národní úrovni pověřený registrací daňových úřadů a vydáváním CS8 identifikátorů daňových úřadů na národní/ federální úrovni. NRA/T musí být registrován u CRA.</w:t>
      </w:r>
    </w:p>
    <w:p w14:paraId="73C65F07" w14:textId="77777777" w:rsidR="00A476E7" w:rsidRPr="00B87B3C" w:rsidRDefault="00A476E7" w:rsidP="00A476E7">
      <w:pPr>
        <w:pStyle w:val="Textnormy"/>
        <w:rPr>
          <w:lang/>
        </w:rPr>
      </w:pPr>
      <w:r w:rsidRPr="00B87B3C">
        <w:rPr>
          <w:b/>
          <w:lang/>
        </w:rPr>
        <w:t>Registr daňových úřadů</w:t>
      </w:r>
      <w:r>
        <w:rPr>
          <w:b/>
          <w:lang/>
        </w:rPr>
        <w:t xml:space="preserve"> – </w:t>
      </w:r>
      <w:r w:rsidRPr="00B87B3C">
        <w:rPr>
          <w:lang/>
        </w:rPr>
        <w:t>NRA/T musí udržovat registr všech vydaných registrací daňových úřadů včetně jejich daňových kódů na národní úrovni.</w:t>
      </w:r>
    </w:p>
    <w:p w14:paraId="1C388602" w14:textId="77777777" w:rsidR="00A476E7" w:rsidRPr="00F06477" w:rsidRDefault="00A476E7" w:rsidP="00664604">
      <w:pPr>
        <w:pStyle w:val="Textnormy"/>
        <w:rPr>
          <w:b/>
          <w:sz w:val="22"/>
          <w:szCs w:val="22"/>
        </w:rPr>
      </w:pPr>
      <w:r w:rsidRPr="00F06477">
        <w:rPr>
          <w:b/>
          <w:sz w:val="22"/>
          <w:szCs w:val="22"/>
        </w:rPr>
        <w:t xml:space="preserve">Kapitola 4 Požadavky </w:t>
      </w:r>
    </w:p>
    <w:p w14:paraId="3F79B4F2" w14:textId="77777777" w:rsidR="00A476E7" w:rsidRPr="00A476E7" w:rsidRDefault="00A476E7" w:rsidP="00A476E7">
      <w:pPr>
        <w:pStyle w:val="Textnormy"/>
        <w:rPr>
          <w:lang/>
        </w:rPr>
      </w:pPr>
      <w:r w:rsidRPr="00A476E7">
        <w:rPr>
          <w:lang/>
        </w:rPr>
        <w:t>Kódovací struktura má mít dle normy následující vlastnosti:</w:t>
      </w:r>
    </w:p>
    <w:p w14:paraId="3B1F86EC" w14:textId="77777777" w:rsidR="00A476E7" w:rsidRPr="00B87B3C" w:rsidRDefault="00A476E7" w:rsidP="00A476E7">
      <w:pPr>
        <w:widowControl w:val="0"/>
        <w:numPr>
          <w:ilvl w:val="0"/>
          <w:numId w:val="4"/>
        </w:numPr>
        <w:tabs>
          <w:tab w:val="left" w:pos="593"/>
          <w:tab w:val="left" w:pos="831"/>
        </w:tabs>
        <w:suppressAutoHyphens/>
        <w:spacing w:after="120"/>
        <w:jc w:val="both"/>
        <w:rPr>
          <w:rFonts w:cs="Arial"/>
          <w:lang/>
        </w:rPr>
      </w:pPr>
      <w:r w:rsidRPr="00B87B3C">
        <w:rPr>
          <w:rFonts w:cs="Arial"/>
          <w:lang/>
        </w:rPr>
        <w:t>je jednoznačná a dostatečně flexibilní, aby pojala relevantní číslovací schémata související s dopravou,</w:t>
      </w:r>
    </w:p>
    <w:p w14:paraId="4387F1DD" w14:textId="77777777" w:rsidR="00A476E7" w:rsidRPr="00B87B3C" w:rsidRDefault="00A476E7" w:rsidP="00A476E7">
      <w:pPr>
        <w:widowControl w:val="0"/>
        <w:numPr>
          <w:ilvl w:val="0"/>
          <w:numId w:val="4"/>
        </w:numPr>
        <w:tabs>
          <w:tab w:val="left" w:pos="593"/>
          <w:tab w:val="left" w:pos="831"/>
        </w:tabs>
        <w:suppressAutoHyphens/>
        <w:spacing w:after="120"/>
        <w:jc w:val="both"/>
        <w:rPr>
          <w:rFonts w:cs="Arial"/>
          <w:lang/>
        </w:rPr>
      </w:pPr>
      <w:r w:rsidRPr="00B87B3C">
        <w:rPr>
          <w:rFonts w:cs="Arial"/>
          <w:lang/>
        </w:rPr>
        <w:t>stanovuje přesné (exaktní) kódování datových prvků,</w:t>
      </w:r>
    </w:p>
    <w:p w14:paraId="515674DD" w14:textId="77777777" w:rsidR="00A476E7" w:rsidRPr="00B87B3C" w:rsidRDefault="00A476E7" w:rsidP="00A476E7">
      <w:pPr>
        <w:widowControl w:val="0"/>
        <w:numPr>
          <w:ilvl w:val="0"/>
          <w:numId w:val="4"/>
        </w:numPr>
        <w:tabs>
          <w:tab w:val="left" w:pos="593"/>
          <w:tab w:val="left" w:pos="831"/>
        </w:tabs>
        <w:suppressAutoHyphens/>
        <w:spacing w:after="120"/>
        <w:jc w:val="both"/>
        <w:rPr>
          <w:rFonts w:cs="Arial"/>
          <w:lang/>
        </w:rPr>
      </w:pPr>
      <w:r w:rsidRPr="00B87B3C">
        <w:rPr>
          <w:rFonts w:cs="Arial"/>
          <w:lang/>
        </w:rPr>
        <w:t>je připravená pro možné budoucí rozšíření, a umožňuje začlenění privátních struktur.</w:t>
      </w:r>
    </w:p>
    <w:p w14:paraId="7CCE2A5B" w14:textId="77777777" w:rsidR="00A476E7" w:rsidRPr="00A476E7" w:rsidRDefault="00A476E7" w:rsidP="00A476E7">
      <w:pPr>
        <w:pStyle w:val="Textnormy"/>
        <w:rPr>
          <w:lang/>
        </w:rPr>
      </w:pPr>
      <w:r w:rsidRPr="00A476E7">
        <w:rPr>
          <w:lang/>
        </w:rPr>
        <w:t>Článek 4.2 obsahuje obecné požadavky na interoperabilitu a zpětnou kompatibilitu zařízení používající struktury stanovené v této normě. Popisuje, jaké normy jsou relevantní (byly použity) pro zápis syntaxe kódovacích struktur</w:t>
      </w:r>
      <w:r>
        <w:rPr>
          <w:lang/>
        </w:rPr>
        <w:t xml:space="preserve"> (strukturu dat čl. 4.3)</w:t>
      </w:r>
      <w:r w:rsidRPr="00A476E7">
        <w:rPr>
          <w:lang/>
        </w:rPr>
        <w:t>, a specifikuje požadavky na jejich umístění v</w:t>
      </w:r>
      <w:r>
        <w:rPr>
          <w:lang/>
        </w:rPr>
        <w:t> </w:t>
      </w:r>
      <w:r w:rsidRPr="00A476E7">
        <w:rPr>
          <w:lang/>
        </w:rPr>
        <w:t>koncovém zařízení</w:t>
      </w:r>
      <w:r>
        <w:rPr>
          <w:lang/>
        </w:rPr>
        <w:t xml:space="preserve"> (čl. 4.5)</w:t>
      </w:r>
      <w:r w:rsidRPr="00A476E7">
        <w:rPr>
          <w:lang/>
        </w:rPr>
        <w:t xml:space="preserve">. </w:t>
      </w:r>
      <w:r>
        <w:rPr>
          <w:lang/>
        </w:rPr>
        <w:t>Článek 4.5</w:t>
      </w:r>
      <w:r w:rsidRPr="00A476E7">
        <w:rPr>
          <w:lang/>
        </w:rPr>
        <w:t xml:space="preserve"> stanovuje osm základních kódovacích struktur CS1-CS8 a jejich datové položky.</w:t>
      </w:r>
      <w:r w:rsidR="00664604">
        <w:rPr>
          <w:lang/>
        </w:rPr>
        <w:t xml:space="preserve"> Tabulka 2 ukazuje 8 definovaných CS (kódovacích struktur) ve zkrácené podobě s podrobným výčtem základních elementů.</w:t>
      </w:r>
    </w:p>
    <w:p w14:paraId="0C3BF0BA" w14:textId="77777777" w:rsidR="00664604" w:rsidRPr="00B87B3C" w:rsidRDefault="00664604" w:rsidP="00664604">
      <w:pPr>
        <w:pStyle w:val="Tabulka"/>
        <w:jc w:val="center"/>
        <w:rPr>
          <w:rFonts w:ascii="Arial" w:hAnsi="Arial" w:cs="Arial"/>
          <w:b/>
          <w:i w:val="0"/>
          <w:sz w:val="20"/>
          <w:szCs w:val="20"/>
          <w:lang/>
        </w:rPr>
      </w:pPr>
      <w:r w:rsidRPr="00B87B3C">
        <w:rPr>
          <w:rFonts w:ascii="Arial" w:hAnsi="Arial" w:cs="Arial"/>
          <w:b/>
          <w:i w:val="0"/>
          <w:sz w:val="20"/>
          <w:szCs w:val="20"/>
          <w:lang/>
        </w:rPr>
        <w:t xml:space="preserve">Tabulka </w:t>
      </w:r>
      <w:r>
        <w:rPr>
          <w:rFonts w:ascii="Arial" w:hAnsi="Arial" w:cs="Arial"/>
          <w:b/>
          <w:i w:val="0"/>
          <w:sz w:val="20"/>
          <w:szCs w:val="20"/>
          <w:lang/>
        </w:rPr>
        <w:t>2</w:t>
      </w:r>
      <w:r w:rsidRPr="00B87B3C">
        <w:rPr>
          <w:rFonts w:ascii="Arial" w:hAnsi="Arial" w:cs="Arial"/>
          <w:b/>
          <w:i w:val="0"/>
          <w:sz w:val="20"/>
          <w:szCs w:val="20"/>
          <w:lang/>
        </w:rPr>
        <w:t xml:space="preserve"> – Kódovací struktury stanovené v normě</w:t>
      </w:r>
    </w:p>
    <w:tbl>
      <w:tblPr>
        <w:tblW w:w="0" w:type="auto"/>
        <w:tblInd w:w="637" w:type="dxa"/>
        <w:tblLayout w:type="fixed"/>
        <w:tblCellMar>
          <w:left w:w="107" w:type="dxa"/>
          <w:right w:w="107" w:type="dxa"/>
        </w:tblCellMar>
        <w:tblLook w:val="0000" w:firstRow="0" w:lastRow="0" w:firstColumn="0" w:lastColumn="0" w:noHBand="0" w:noVBand="0"/>
      </w:tblPr>
      <w:tblGrid>
        <w:gridCol w:w="720"/>
        <w:gridCol w:w="1346"/>
        <w:gridCol w:w="1174"/>
        <w:gridCol w:w="360"/>
        <w:gridCol w:w="180"/>
        <w:gridCol w:w="720"/>
        <w:gridCol w:w="1069"/>
        <w:gridCol w:w="11"/>
        <w:gridCol w:w="6"/>
        <w:gridCol w:w="534"/>
        <w:gridCol w:w="1820"/>
      </w:tblGrid>
      <w:tr w:rsidR="00664604" w:rsidRPr="00B87B3C" w14:paraId="3E7EE6AC" w14:textId="77777777">
        <w:trPr>
          <w:trHeight w:val="397"/>
          <w:tblHeader/>
        </w:trPr>
        <w:tc>
          <w:tcPr>
            <w:tcW w:w="720" w:type="dxa"/>
            <w:tcBorders>
              <w:top w:val="single" w:sz="4" w:space="0" w:color="000000"/>
              <w:left w:val="single" w:sz="4" w:space="0" w:color="000000"/>
              <w:bottom w:val="single" w:sz="4" w:space="0" w:color="000000"/>
            </w:tcBorders>
            <w:vAlign w:val="center"/>
          </w:tcPr>
          <w:p w14:paraId="728ED939" w14:textId="77777777" w:rsidR="00664604" w:rsidRPr="00B87B3C" w:rsidRDefault="00664604" w:rsidP="00F046D0">
            <w:pPr>
              <w:pStyle w:val="Texttabulky"/>
              <w:snapToGrid w:val="0"/>
              <w:rPr>
                <w:rFonts w:cs="Arial"/>
                <w:b/>
              </w:rPr>
            </w:pPr>
            <w:r w:rsidRPr="00B87B3C">
              <w:rPr>
                <w:rFonts w:cs="Arial"/>
                <w:b/>
              </w:rPr>
              <w:t>CSI</w:t>
            </w:r>
          </w:p>
        </w:tc>
        <w:tc>
          <w:tcPr>
            <w:tcW w:w="1346" w:type="dxa"/>
            <w:tcBorders>
              <w:top w:val="single" w:sz="4" w:space="0" w:color="000000"/>
              <w:left w:val="single" w:sz="4" w:space="0" w:color="000000"/>
              <w:bottom w:val="single" w:sz="4" w:space="0" w:color="000000"/>
            </w:tcBorders>
            <w:vAlign w:val="center"/>
          </w:tcPr>
          <w:p w14:paraId="6D304EC0" w14:textId="77777777" w:rsidR="00664604" w:rsidRPr="00B87B3C" w:rsidRDefault="00664604" w:rsidP="00F046D0">
            <w:pPr>
              <w:pStyle w:val="Texttabulky"/>
              <w:snapToGrid w:val="0"/>
              <w:rPr>
                <w:rFonts w:cs="Arial"/>
                <w:b/>
              </w:rPr>
            </w:pPr>
            <w:r w:rsidRPr="00B87B3C">
              <w:rPr>
                <w:rFonts w:cs="Arial"/>
                <w:b/>
              </w:rPr>
              <w:t>Délka</w:t>
            </w:r>
          </w:p>
        </w:tc>
        <w:tc>
          <w:tcPr>
            <w:tcW w:w="5874" w:type="dxa"/>
            <w:gridSpan w:val="9"/>
            <w:tcBorders>
              <w:top w:val="single" w:sz="4" w:space="0" w:color="000000"/>
              <w:left w:val="single" w:sz="4" w:space="0" w:color="000000"/>
              <w:bottom w:val="single" w:sz="4" w:space="0" w:color="000000"/>
              <w:right w:val="single" w:sz="4" w:space="0" w:color="000000"/>
            </w:tcBorders>
            <w:vAlign w:val="center"/>
          </w:tcPr>
          <w:p w14:paraId="7149FD14" w14:textId="77777777" w:rsidR="00664604" w:rsidRPr="00B87B3C" w:rsidRDefault="00664604" w:rsidP="00F046D0">
            <w:pPr>
              <w:pStyle w:val="Texttabulky"/>
              <w:snapToGrid w:val="0"/>
              <w:rPr>
                <w:rFonts w:cs="Arial"/>
                <w:b/>
              </w:rPr>
            </w:pPr>
            <w:r w:rsidRPr="00B87B3C">
              <w:rPr>
                <w:rFonts w:cs="Arial"/>
                <w:b/>
              </w:rPr>
              <w:t>datová pole kódovacích struktur</w:t>
            </w:r>
          </w:p>
        </w:tc>
      </w:tr>
      <w:tr w:rsidR="00664604" w:rsidRPr="00B87B3C" w14:paraId="09B2D141" w14:textId="77777777">
        <w:trPr>
          <w:trHeight w:hRule="exact" w:val="340"/>
        </w:trPr>
        <w:tc>
          <w:tcPr>
            <w:tcW w:w="720" w:type="dxa"/>
            <w:vMerge w:val="restart"/>
            <w:tcBorders>
              <w:left w:val="single" w:sz="4" w:space="0" w:color="000000"/>
              <w:bottom w:val="single" w:sz="4" w:space="0" w:color="000000"/>
            </w:tcBorders>
            <w:vAlign w:val="center"/>
          </w:tcPr>
          <w:p w14:paraId="25641872" w14:textId="77777777" w:rsidR="00664604" w:rsidRPr="00B87B3C" w:rsidRDefault="00664604" w:rsidP="00F046D0">
            <w:pPr>
              <w:pStyle w:val="Texttabulky"/>
              <w:snapToGrid w:val="0"/>
              <w:rPr>
                <w:rFonts w:cs="Arial"/>
              </w:rPr>
            </w:pPr>
            <w:r w:rsidRPr="00B87B3C">
              <w:rPr>
                <w:rFonts w:cs="Arial"/>
              </w:rPr>
              <w:t>1</w:t>
            </w:r>
          </w:p>
        </w:tc>
        <w:tc>
          <w:tcPr>
            <w:tcW w:w="1346" w:type="dxa"/>
            <w:vMerge w:val="restart"/>
            <w:tcBorders>
              <w:left w:val="single" w:sz="4" w:space="0" w:color="000000"/>
              <w:bottom w:val="single" w:sz="4" w:space="0" w:color="000000"/>
            </w:tcBorders>
            <w:vAlign w:val="center"/>
          </w:tcPr>
          <w:p w14:paraId="0C0A9D97" w14:textId="77777777" w:rsidR="00664604" w:rsidRPr="00B87B3C" w:rsidRDefault="00664604" w:rsidP="00F046D0">
            <w:pPr>
              <w:pStyle w:val="Texttabulky"/>
              <w:snapToGrid w:val="0"/>
              <w:rPr>
                <w:rFonts w:cs="Arial"/>
              </w:rPr>
            </w:pPr>
            <w:r w:rsidRPr="00B87B3C">
              <w:rPr>
                <w:rFonts w:cs="Arial"/>
              </w:rPr>
              <w:t>7 bajtů</w:t>
            </w:r>
          </w:p>
          <w:p w14:paraId="0E4C6AF9" w14:textId="77777777" w:rsidR="00664604" w:rsidRPr="00B87B3C" w:rsidRDefault="00664604" w:rsidP="00F046D0">
            <w:pPr>
              <w:pStyle w:val="Texttabulky"/>
              <w:rPr>
                <w:rFonts w:cs="Arial"/>
              </w:rPr>
            </w:pPr>
            <w:r w:rsidRPr="00B87B3C">
              <w:rPr>
                <w:rFonts w:cs="Arial"/>
              </w:rPr>
              <w:t>(56 bitů)</w:t>
            </w:r>
          </w:p>
        </w:tc>
        <w:tc>
          <w:tcPr>
            <w:tcW w:w="1714" w:type="dxa"/>
            <w:gridSpan w:val="3"/>
            <w:tcBorders>
              <w:left w:val="single" w:sz="4" w:space="0" w:color="000000"/>
              <w:bottom w:val="single" w:sz="4" w:space="0" w:color="000000"/>
            </w:tcBorders>
            <w:vAlign w:val="center"/>
          </w:tcPr>
          <w:p w14:paraId="24B08004" w14:textId="77777777" w:rsidR="00664604" w:rsidRPr="00B87B3C" w:rsidRDefault="00664604" w:rsidP="00F046D0">
            <w:pPr>
              <w:pStyle w:val="Texttabulky"/>
              <w:snapToGrid w:val="0"/>
              <w:rPr>
                <w:rFonts w:cs="Arial"/>
              </w:rPr>
            </w:pPr>
            <w:r w:rsidRPr="00B87B3C">
              <w:rPr>
                <w:rFonts w:cs="Arial"/>
              </w:rPr>
              <w:t>kód země</w:t>
            </w:r>
          </w:p>
        </w:tc>
        <w:tc>
          <w:tcPr>
            <w:tcW w:w="2340" w:type="dxa"/>
            <w:gridSpan w:val="5"/>
            <w:tcBorders>
              <w:left w:val="single" w:sz="4" w:space="0" w:color="000000"/>
              <w:bottom w:val="single" w:sz="4" w:space="0" w:color="000000"/>
            </w:tcBorders>
            <w:vAlign w:val="center"/>
          </w:tcPr>
          <w:p w14:paraId="222BDDB7" w14:textId="77777777" w:rsidR="00664604" w:rsidRPr="00B87B3C" w:rsidRDefault="00664604" w:rsidP="00F046D0">
            <w:pPr>
              <w:pStyle w:val="Texttabulky"/>
              <w:snapToGrid w:val="0"/>
              <w:rPr>
                <w:rFonts w:cs="Arial"/>
              </w:rPr>
            </w:pPr>
            <w:r w:rsidRPr="00B87B3C">
              <w:rPr>
                <w:rFonts w:cs="Arial"/>
              </w:rPr>
              <w:t>identifikátor Vydavatele</w:t>
            </w:r>
          </w:p>
        </w:tc>
        <w:tc>
          <w:tcPr>
            <w:tcW w:w="1820" w:type="dxa"/>
            <w:tcBorders>
              <w:left w:val="single" w:sz="4" w:space="0" w:color="000000"/>
              <w:bottom w:val="single" w:sz="4" w:space="0" w:color="000000"/>
              <w:right w:val="single" w:sz="4" w:space="0" w:color="000000"/>
            </w:tcBorders>
            <w:vAlign w:val="center"/>
          </w:tcPr>
          <w:p w14:paraId="07E57B2B" w14:textId="77777777" w:rsidR="00664604" w:rsidRPr="00B87B3C" w:rsidRDefault="00664604" w:rsidP="00F046D0">
            <w:pPr>
              <w:pStyle w:val="Texttabulky"/>
              <w:snapToGrid w:val="0"/>
              <w:rPr>
                <w:rFonts w:cs="Arial"/>
              </w:rPr>
            </w:pPr>
            <w:r w:rsidRPr="00B87B3C">
              <w:rPr>
                <w:rFonts w:cs="Arial"/>
              </w:rPr>
              <w:t>servisní číslo</w:t>
            </w:r>
          </w:p>
        </w:tc>
      </w:tr>
      <w:tr w:rsidR="00664604" w:rsidRPr="00B87B3C" w14:paraId="428688D1" w14:textId="77777777">
        <w:tc>
          <w:tcPr>
            <w:tcW w:w="720" w:type="dxa"/>
            <w:vMerge/>
            <w:tcBorders>
              <w:left w:val="single" w:sz="4" w:space="0" w:color="000000"/>
              <w:bottom w:val="single" w:sz="4" w:space="0" w:color="000000"/>
            </w:tcBorders>
            <w:vAlign w:val="center"/>
          </w:tcPr>
          <w:p w14:paraId="2C1259AB" w14:textId="77777777" w:rsidR="00664604" w:rsidRPr="00B87B3C" w:rsidRDefault="00664604" w:rsidP="00F046D0">
            <w:pPr>
              <w:rPr>
                <w:rFonts w:cs="Arial"/>
              </w:rPr>
            </w:pPr>
          </w:p>
        </w:tc>
        <w:tc>
          <w:tcPr>
            <w:tcW w:w="1346" w:type="dxa"/>
            <w:vMerge/>
            <w:tcBorders>
              <w:left w:val="single" w:sz="4" w:space="0" w:color="000000"/>
              <w:bottom w:val="single" w:sz="4" w:space="0" w:color="000000"/>
            </w:tcBorders>
            <w:vAlign w:val="center"/>
          </w:tcPr>
          <w:p w14:paraId="5706D1A8" w14:textId="77777777" w:rsidR="00664604" w:rsidRPr="00B87B3C" w:rsidRDefault="00664604" w:rsidP="00F046D0">
            <w:pPr>
              <w:rPr>
                <w:rFonts w:cs="Arial"/>
              </w:rPr>
            </w:pPr>
          </w:p>
        </w:tc>
        <w:tc>
          <w:tcPr>
            <w:tcW w:w="1714" w:type="dxa"/>
            <w:gridSpan w:val="3"/>
            <w:tcBorders>
              <w:left w:val="single" w:sz="4" w:space="0" w:color="000000"/>
              <w:bottom w:val="single" w:sz="4" w:space="0" w:color="000000"/>
            </w:tcBorders>
            <w:vAlign w:val="center"/>
          </w:tcPr>
          <w:p w14:paraId="3BA60062" w14:textId="77777777" w:rsidR="00664604" w:rsidRPr="00B87B3C" w:rsidRDefault="00664604" w:rsidP="00F046D0">
            <w:pPr>
              <w:pStyle w:val="Texttabulky"/>
              <w:snapToGrid w:val="0"/>
              <w:rPr>
                <w:rFonts w:cs="Arial"/>
              </w:rPr>
            </w:pPr>
            <w:r w:rsidRPr="00B87B3C">
              <w:rPr>
                <w:rFonts w:cs="Arial"/>
              </w:rPr>
              <w:t>10</w:t>
            </w:r>
          </w:p>
        </w:tc>
        <w:tc>
          <w:tcPr>
            <w:tcW w:w="2340" w:type="dxa"/>
            <w:gridSpan w:val="5"/>
            <w:tcBorders>
              <w:left w:val="single" w:sz="4" w:space="0" w:color="000000"/>
              <w:bottom w:val="single" w:sz="4" w:space="0" w:color="000000"/>
            </w:tcBorders>
            <w:vAlign w:val="center"/>
          </w:tcPr>
          <w:p w14:paraId="6A698E15" w14:textId="77777777" w:rsidR="00664604" w:rsidRPr="00B87B3C" w:rsidRDefault="00664604" w:rsidP="00F046D0">
            <w:pPr>
              <w:pStyle w:val="Texttabulky"/>
              <w:snapToGrid w:val="0"/>
              <w:rPr>
                <w:rFonts w:cs="Arial"/>
              </w:rPr>
            </w:pPr>
            <w:r w:rsidRPr="00B87B3C">
              <w:rPr>
                <w:rFonts w:cs="Arial"/>
              </w:rPr>
              <w:t>14</w:t>
            </w:r>
          </w:p>
        </w:tc>
        <w:tc>
          <w:tcPr>
            <w:tcW w:w="1820" w:type="dxa"/>
            <w:tcBorders>
              <w:left w:val="single" w:sz="4" w:space="0" w:color="000000"/>
              <w:bottom w:val="single" w:sz="4" w:space="0" w:color="000000"/>
              <w:right w:val="single" w:sz="4" w:space="0" w:color="000000"/>
            </w:tcBorders>
            <w:vAlign w:val="center"/>
          </w:tcPr>
          <w:p w14:paraId="6E7CBDB4" w14:textId="77777777" w:rsidR="00664604" w:rsidRPr="00B87B3C" w:rsidRDefault="00664604" w:rsidP="00F046D0">
            <w:pPr>
              <w:pStyle w:val="Texttabulky"/>
              <w:snapToGrid w:val="0"/>
              <w:rPr>
                <w:rFonts w:cs="Arial"/>
              </w:rPr>
            </w:pPr>
            <w:r w:rsidRPr="00B87B3C">
              <w:rPr>
                <w:rFonts w:cs="Arial"/>
              </w:rPr>
              <w:t>32</w:t>
            </w:r>
          </w:p>
        </w:tc>
      </w:tr>
      <w:tr w:rsidR="00664604" w:rsidRPr="00B87B3C" w14:paraId="0C9076DE" w14:textId="77777777">
        <w:trPr>
          <w:trHeight w:hRule="exact" w:val="340"/>
        </w:trPr>
        <w:tc>
          <w:tcPr>
            <w:tcW w:w="720" w:type="dxa"/>
            <w:vMerge w:val="restart"/>
            <w:tcBorders>
              <w:left w:val="single" w:sz="4" w:space="0" w:color="000000"/>
              <w:bottom w:val="single" w:sz="4" w:space="0" w:color="000000"/>
            </w:tcBorders>
            <w:vAlign w:val="center"/>
          </w:tcPr>
          <w:p w14:paraId="3E3B9F74" w14:textId="77777777" w:rsidR="00664604" w:rsidRPr="00B87B3C" w:rsidRDefault="00664604" w:rsidP="00F046D0">
            <w:pPr>
              <w:pStyle w:val="Texttabulky"/>
              <w:snapToGrid w:val="0"/>
              <w:rPr>
                <w:rFonts w:cs="Arial"/>
              </w:rPr>
            </w:pPr>
            <w:r w:rsidRPr="00B87B3C">
              <w:rPr>
                <w:rFonts w:cs="Arial"/>
              </w:rPr>
              <w:t>2</w:t>
            </w:r>
          </w:p>
        </w:tc>
        <w:tc>
          <w:tcPr>
            <w:tcW w:w="1346" w:type="dxa"/>
            <w:vMerge w:val="restart"/>
            <w:tcBorders>
              <w:left w:val="single" w:sz="4" w:space="0" w:color="000000"/>
              <w:bottom w:val="single" w:sz="4" w:space="0" w:color="000000"/>
            </w:tcBorders>
            <w:vAlign w:val="center"/>
          </w:tcPr>
          <w:p w14:paraId="106103B4" w14:textId="77777777" w:rsidR="00664604" w:rsidRPr="00B87B3C" w:rsidRDefault="00664604" w:rsidP="00F046D0">
            <w:pPr>
              <w:pStyle w:val="Texttabulky"/>
              <w:snapToGrid w:val="0"/>
              <w:rPr>
                <w:rFonts w:cs="Arial"/>
              </w:rPr>
            </w:pPr>
            <w:r w:rsidRPr="00B87B3C">
              <w:rPr>
                <w:rFonts w:cs="Arial"/>
              </w:rPr>
              <w:t>6 bajtů</w:t>
            </w:r>
          </w:p>
          <w:p w14:paraId="74D7CCB4" w14:textId="77777777" w:rsidR="00664604" w:rsidRPr="00B87B3C" w:rsidRDefault="00664604" w:rsidP="00F046D0">
            <w:pPr>
              <w:pStyle w:val="Texttabulky"/>
              <w:rPr>
                <w:rFonts w:cs="Arial"/>
              </w:rPr>
            </w:pPr>
            <w:r w:rsidRPr="00B87B3C">
              <w:rPr>
                <w:rFonts w:cs="Arial"/>
              </w:rPr>
              <w:t>(48 bitů)</w:t>
            </w:r>
          </w:p>
        </w:tc>
        <w:tc>
          <w:tcPr>
            <w:tcW w:w="3520" w:type="dxa"/>
            <w:gridSpan w:val="7"/>
            <w:tcBorders>
              <w:left w:val="single" w:sz="4" w:space="0" w:color="000000"/>
              <w:bottom w:val="single" w:sz="4" w:space="0" w:color="000000"/>
            </w:tcBorders>
            <w:vAlign w:val="center"/>
          </w:tcPr>
          <w:p w14:paraId="15D51E10" w14:textId="77777777" w:rsidR="00664604" w:rsidRPr="00B87B3C" w:rsidRDefault="00664604" w:rsidP="00F046D0">
            <w:pPr>
              <w:pStyle w:val="Texttabulky"/>
              <w:snapToGrid w:val="0"/>
              <w:rPr>
                <w:rFonts w:cs="Arial"/>
              </w:rPr>
            </w:pPr>
            <w:r w:rsidRPr="00B87B3C">
              <w:rPr>
                <w:rFonts w:cs="Arial"/>
              </w:rPr>
              <w:t>identifikátor výrobce</w:t>
            </w:r>
          </w:p>
        </w:tc>
        <w:tc>
          <w:tcPr>
            <w:tcW w:w="2354" w:type="dxa"/>
            <w:gridSpan w:val="2"/>
            <w:tcBorders>
              <w:left w:val="single" w:sz="4" w:space="0" w:color="000000"/>
              <w:bottom w:val="single" w:sz="4" w:space="0" w:color="000000"/>
              <w:right w:val="single" w:sz="4" w:space="0" w:color="000000"/>
            </w:tcBorders>
            <w:vAlign w:val="center"/>
          </w:tcPr>
          <w:p w14:paraId="2BEF0B47" w14:textId="77777777" w:rsidR="00664604" w:rsidRPr="00B87B3C" w:rsidRDefault="00664604" w:rsidP="00F046D0">
            <w:pPr>
              <w:pStyle w:val="Texttabulky"/>
              <w:snapToGrid w:val="0"/>
              <w:rPr>
                <w:rFonts w:cs="Arial"/>
              </w:rPr>
            </w:pPr>
            <w:r w:rsidRPr="00B87B3C">
              <w:rPr>
                <w:rFonts w:cs="Arial"/>
              </w:rPr>
              <w:t>servisní číslo</w:t>
            </w:r>
          </w:p>
        </w:tc>
      </w:tr>
      <w:tr w:rsidR="00664604" w:rsidRPr="00B87B3C" w14:paraId="2C002F30" w14:textId="77777777">
        <w:tc>
          <w:tcPr>
            <w:tcW w:w="720" w:type="dxa"/>
            <w:vMerge/>
            <w:tcBorders>
              <w:left w:val="single" w:sz="4" w:space="0" w:color="000000"/>
              <w:bottom w:val="single" w:sz="4" w:space="0" w:color="000000"/>
            </w:tcBorders>
            <w:vAlign w:val="center"/>
          </w:tcPr>
          <w:p w14:paraId="1D2CCE7C" w14:textId="77777777" w:rsidR="00664604" w:rsidRPr="00B87B3C" w:rsidRDefault="00664604" w:rsidP="00F046D0">
            <w:pPr>
              <w:rPr>
                <w:rFonts w:cs="Arial"/>
              </w:rPr>
            </w:pPr>
          </w:p>
        </w:tc>
        <w:tc>
          <w:tcPr>
            <w:tcW w:w="1346" w:type="dxa"/>
            <w:vMerge/>
            <w:tcBorders>
              <w:left w:val="single" w:sz="4" w:space="0" w:color="000000"/>
              <w:bottom w:val="single" w:sz="4" w:space="0" w:color="000000"/>
            </w:tcBorders>
            <w:vAlign w:val="center"/>
          </w:tcPr>
          <w:p w14:paraId="5AFA287D" w14:textId="77777777" w:rsidR="00664604" w:rsidRPr="00B87B3C" w:rsidRDefault="00664604" w:rsidP="00F046D0">
            <w:pPr>
              <w:rPr>
                <w:rFonts w:cs="Arial"/>
              </w:rPr>
            </w:pPr>
          </w:p>
        </w:tc>
        <w:tc>
          <w:tcPr>
            <w:tcW w:w="3520" w:type="dxa"/>
            <w:gridSpan w:val="7"/>
            <w:tcBorders>
              <w:left w:val="single" w:sz="4" w:space="0" w:color="000000"/>
              <w:bottom w:val="single" w:sz="4" w:space="0" w:color="000000"/>
            </w:tcBorders>
            <w:vAlign w:val="center"/>
          </w:tcPr>
          <w:p w14:paraId="49F01B27" w14:textId="77777777" w:rsidR="00664604" w:rsidRPr="00B87B3C" w:rsidRDefault="00664604" w:rsidP="00F046D0">
            <w:pPr>
              <w:pStyle w:val="Texttabulky"/>
              <w:snapToGrid w:val="0"/>
              <w:rPr>
                <w:rFonts w:cs="Arial"/>
              </w:rPr>
            </w:pPr>
            <w:r w:rsidRPr="00B87B3C">
              <w:rPr>
                <w:rFonts w:cs="Arial"/>
              </w:rPr>
              <w:t>16</w:t>
            </w:r>
          </w:p>
        </w:tc>
        <w:tc>
          <w:tcPr>
            <w:tcW w:w="2354" w:type="dxa"/>
            <w:gridSpan w:val="2"/>
            <w:tcBorders>
              <w:left w:val="single" w:sz="4" w:space="0" w:color="000000"/>
              <w:bottom w:val="single" w:sz="4" w:space="0" w:color="000000"/>
              <w:right w:val="single" w:sz="4" w:space="0" w:color="000000"/>
            </w:tcBorders>
            <w:vAlign w:val="center"/>
          </w:tcPr>
          <w:p w14:paraId="1B4E758C" w14:textId="77777777" w:rsidR="00664604" w:rsidRPr="00B87B3C" w:rsidRDefault="00664604" w:rsidP="00F046D0">
            <w:pPr>
              <w:pStyle w:val="Texttabulky"/>
              <w:snapToGrid w:val="0"/>
              <w:rPr>
                <w:rFonts w:cs="Arial"/>
              </w:rPr>
            </w:pPr>
            <w:r w:rsidRPr="00B87B3C">
              <w:rPr>
                <w:rFonts w:cs="Arial"/>
              </w:rPr>
              <w:t>32</w:t>
            </w:r>
          </w:p>
        </w:tc>
      </w:tr>
      <w:tr w:rsidR="00664604" w:rsidRPr="00B87B3C" w14:paraId="70454DE9" w14:textId="77777777">
        <w:trPr>
          <w:trHeight w:hRule="exact" w:val="751"/>
        </w:trPr>
        <w:tc>
          <w:tcPr>
            <w:tcW w:w="720" w:type="dxa"/>
            <w:vMerge w:val="restart"/>
            <w:tcBorders>
              <w:left w:val="single" w:sz="4" w:space="0" w:color="000000"/>
              <w:bottom w:val="single" w:sz="4" w:space="0" w:color="000000"/>
            </w:tcBorders>
            <w:vAlign w:val="center"/>
          </w:tcPr>
          <w:p w14:paraId="1E1F082D" w14:textId="77777777" w:rsidR="00664604" w:rsidRPr="00B87B3C" w:rsidRDefault="00664604" w:rsidP="00F046D0">
            <w:pPr>
              <w:pStyle w:val="Texttabulky"/>
              <w:snapToGrid w:val="0"/>
              <w:rPr>
                <w:rFonts w:cs="Arial"/>
              </w:rPr>
            </w:pPr>
            <w:r w:rsidRPr="00B87B3C">
              <w:rPr>
                <w:rFonts w:cs="Arial"/>
              </w:rPr>
              <w:t>3</w:t>
            </w:r>
          </w:p>
        </w:tc>
        <w:tc>
          <w:tcPr>
            <w:tcW w:w="1346" w:type="dxa"/>
            <w:vMerge w:val="restart"/>
            <w:tcBorders>
              <w:left w:val="single" w:sz="4" w:space="0" w:color="000000"/>
              <w:bottom w:val="single" w:sz="4" w:space="0" w:color="000000"/>
            </w:tcBorders>
            <w:vAlign w:val="center"/>
          </w:tcPr>
          <w:p w14:paraId="2789619E" w14:textId="77777777" w:rsidR="00664604" w:rsidRPr="00B87B3C" w:rsidRDefault="00664604" w:rsidP="00F046D0">
            <w:pPr>
              <w:pStyle w:val="Texttabulky"/>
              <w:snapToGrid w:val="0"/>
              <w:rPr>
                <w:rFonts w:cs="Arial"/>
              </w:rPr>
            </w:pPr>
            <w:r w:rsidRPr="00B87B3C">
              <w:rPr>
                <w:rFonts w:cs="Arial"/>
              </w:rPr>
              <w:t>22 bajtů</w:t>
            </w:r>
          </w:p>
          <w:p w14:paraId="5C72B7DF" w14:textId="77777777" w:rsidR="00664604" w:rsidRPr="00B87B3C" w:rsidRDefault="00664604" w:rsidP="00F046D0">
            <w:pPr>
              <w:pStyle w:val="Texttabulky"/>
              <w:rPr>
                <w:rFonts w:cs="Arial"/>
              </w:rPr>
            </w:pPr>
            <w:r w:rsidRPr="00B87B3C">
              <w:rPr>
                <w:rFonts w:cs="Arial"/>
              </w:rPr>
              <w:t>(176 bitů)</w:t>
            </w:r>
          </w:p>
        </w:tc>
        <w:tc>
          <w:tcPr>
            <w:tcW w:w="1174" w:type="dxa"/>
            <w:tcBorders>
              <w:left w:val="single" w:sz="4" w:space="0" w:color="000000"/>
              <w:bottom w:val="single" w:sz="4" w:space="0" w:color="000000"/>
            </w:tcBorders>
            <w:vAlign w:val="center"/>
          </w:tcPr>
          <w:p w14:paraId="3804DF2C" w14:textId="77777777" w:rsidR="00664604" w:rsidRPr="00B87B3C" w:rsidRDefault="00664604" w:rsidP="00F046D0">
            <w:pPr>
              <w:pStyle w:val="Texttabulky"/>
              <w:snapToGrid w:val="0"/>
              <w:rPr>
                <w:rFonts w:cs="Arial"/>
              </w:rPr>
            </w:pPr>
            <w:r w:rsidRPr="00B87B3C">
              <w:rPr>
                <w:rFonts w:cs="Arial"/>
              </w:rPr>
              <w:t>doba začátku</w:t>
            </w:r>
          </w:p>
        </w:tc>
        <w:tc>
          <w:tcPr>
            <w:tcW w:w="1260" w:type="dxa"/>
            <w:gridSpan w:val="3"/>
            <w:tcBorders>
              <w:left w:val="single" w:sz="4" w:space="0" w:color="000000"/>
              <w:bottom w:val="single" w:sz="4" w:space="0" w:color="000000"/>
            </w:tcBorders>
            <w:vAlign w:val="center"/>
          </w:tcPr>
          <w:p w14:paraId="2DF269CF" w14:textId="77777777" w:rsidR="00664604" w:rsidRPr="00B87B3C" w:rsidRDefault="00664604" w:rsidP="00F046D0">
            <w:pPr>
              <w:pStyle w:val="Texttabulky"/>
              <w:snapToGrid w:val="0"/>
              <w:rPr>
                <w:rFonts w:cs="Arial"/>
              </w:rPr>
            </w:pPr>
            <w:r w:rsidRPr="00B87B3C">
              <w:rPr>
                <w:rFonts w:cs="Arial"/>
              </w:rPr>
              <w:t>doba ukončení</w:t>
            </w:r>
          </w:p>
        </w:tc>
        <w:tc>
          <w:tcPr>
            <w:tcW w:w="1620" w:type="dxa"/>
            <w:gridSpan w:val="4"/>
            <w:tcBorders>
              <w:left w:val="single" w:sz="4" w:space="0" w:color="000000"/>
              <w:bottom w:val="single" w:sz="4" w:space="0" w:color="000000"/>
            </w:tcBorders>
            <w:vAlign w:val="center"/>
          </w:tcPr>
          <w:p w14:paraId="47D20756" w14:textId="77777777" w:rsidR="00664604" w:rsidRPr="00B87B3C" w:rsidRDefault="00664604" w:rsidP="00F046D0">
            <w:pPr>
              <w:pStyle w:val="Texttabulky"/>
              <w:snapToGrid w:val="0"/>
              <w:rPr>
                <w:rFonts w:cs="Arial"/>
              </w:rPr>
            </w:pPr>
            <w:r w:rsidRPr="00B87B3C">
              <w:rPr>
                <w:rFonts w:cs="Arial"/>
              </w:rPr>
              <w:t>geografické (územní) omezení</w:t>
            </w:r>
          </w:p>
        </w:tc>
        <w:tc>
          <w:tcPr>
            <w:tcW w:w="1820" w:type="dxa"/>
            <w:tcBorders>
              <w:left w:val="single" w:sz="4" w:space="0" w:color="000000"/>
              <w:bottom w:val="single" w:sz="4" w:space="0" w:color="000000"/>
              <w:right w:val="single" w:sz="4" w:space="0" w:color="000000"/>
            </w:tcBorders>
            <w:vAlign w:val="center"/>
          </w:tcPr>
          <w:p w14:paraId="5F703F9D" w14:textId="77777777" w:rsidR="00664604" w:rsidRPr="00B87B3C" w:rsidRDefault="00664604" w:rsidP="00F046D0">
            <w:pPr>
              <w:pStyle w:val="Texttabulky"/>
              <w:snapToGrid w:val="0"/>
              <w:rPr>
                <w:rFonts w:cs="Arial"/>
              </w:rPr>
            </w:pPr>
            <w:r w:rsidRPr="00B87B3C">
              <w:rPr>
                <w:rFonts w:cs="Arial"/>
              </w:rPr>
              <w:t>omezení aplikací</w:t>
            </w:r>
          </w:p>
        </w:tc>
      </w:tr>
      <w:tr w:rsidR="00664604" w:rsidRPr="00B87B3C" w14:paraId="09C5627B" w14:textId="77777777">
        <w:tc>
          <w:tcPr>
            <w:tcW w:w="720" w:type="dxa"/>
            <w:vMerge/>
            <w:tcBorders>
              <w:left w:val="single" w:sz="4" w:space="0" w:color="000000"/>
              <w:bottom w:val="single" w:sz="4" w:space="0" w:color="000000"/>
            </w:tcBorders>
            <w:vAlign w:val="center"/>
          </w:tcPr>
          <w:p w14:paraId="2DCAE8B8" w14:textId="77777777" w:rsidR="00664604" w:rsidRPr="00B87B3C" w:rsidRDefault="00664604" w:rsidP="00F046D0">
            <w:pPr>
              <w:rPr>
                <w:rFonts w:cs="Arial"/>
              </w:rPr>
            </w:pPr>
          </w:p>
        </w:tc>
        <w:tc>
          <w:tcPr>
            <w:tcW w:w="1346" w:type="dxa"/>
            <w:vMerge/>
            <w:tcBorders>
              <w:left w:val="single" w:sz="4" w:space="0" w:color="000000"/>
              <w:bottom w:val="single" w:sz="4" w:space="0" w:color="000000"/>
            </w:tcBorders>
            <w:vAlign w:val="center"/>
          </w:tcPr>
          <w:p w14:paraId="5C4EA519" w14:textId="77777777" w:rsidR="00664604" w:rsidRPr="00B87B3C" w:rsidRDefault="00664604" w:rsidP="00F046D0">
            <w:pPr>
              <w:rPr>
                <w:rFonts w:cs="Arial"/>
              </w:rPr>
            </w:pPr>
          </w:p>
        </w:tc>
        <w:tc>
          <w:tcPr>
            <w:tcW w:w="1174" w:type="dxa"/>
            <w:tcBorders>
              <w:left w:val="single" w:sz="4" w:space="0" w:color="000000"/>
              <w:bottom w:val="single" w:sz="4" w:space="0" w:color="000000"/>
            </w:tcBorders>
            <w:vAlign w:val="center"/>
          </w:tcPr>
          <w:p w14:paraId="50208A25" w14:textId="77777777" w:rsidR="00664604" w:rsidRPr="00B87B3C" w:rsidRDefault="00664604" w:rsidP="00F046D0">
            <w:pPr>
              <w:pStyle w:val="Texttabulky"/>
              <w:snapToGrid w:val="0"/>
              <w:rPr>
                <w:rFonts w:cs="Arial"/>
              </w:rPr>
            </w:pPr>
            <w:r w:rsidRPr="00B87B3C">
              <w:rPr>
                <w:rFonts w:cs="Arial"/>
              </w:rPr>
              <w:t>80</w:t>
            </w:r>
          </w:p>
        </w:tc>
        <w:tc>
          <w:tcPr>
            <w:tcW w:w="1260" w:type="dxa"/>
            <w:gridSpan w:val="3"/>
            <w:tcBorders>
              <w:left w:val="single" w:sz="4" w:space="0" w:color="000000"/>
              <w:bottom w:val="single" w:sz="4" w:space="0" w:color="000000"/>
            </w:tcBorders>
            <w:vAlign w:val="center"/>
          </w:tcPr>
          <w:p w14:paraId="0B609406" w14:textId="77777777" w:rsidR="00664604" w:rsidRPr="00B87B3C" w:rsidRDefault="00664604" w:rsidP="00F046D0">
            <w:pPr>
              <w:pStyle w:val="Texttabulky"/>
              <w:snapToGrid w:val="0"/>
              <w:rPr>
                <w:rFonts w:cs="Arial"/>
              </w:rPr>
            </w:pPr>
            <w:r w:rsidRPr="00B87B3C">
              <w:rPr>
                <w:rFonts w:cs="Arial"/>
              </w:rPr>
              <w:t>80</w:t>
            </w:r>
          </w:p>
        </w:tc>
        <w:tc>
          <w:tcPr>
            <w:tcW w:w="1620" w:type="dxa"/>
            <w:gridSpan w:val="4"/>
            <w:tcBorders>
              <w:left w:val="single" w:sz="4" w:space="0" w:color="000000"/>
              <w:bottom w:val="single" w:sz="4" w:space="0" w:color="000000"/>
            </w:tcBorders>
            <w:vAlign w:val="center"/>
          </w:tcPr>
          <w:p w14:paraId="131B50D9" w14:textId="77777777" w:rsidR="00664604" w:rsidRPr="00B87B3C" w:rsidRDefault="00664604" w:rsidP="00F046D0">
            <w:pPr>
              <w:pStyle w:val="Texttabulky"/>
              <w:snapToGrid w:val="0"/>
              <w:rPr>
                <w:rFonts w:cs="Arial"/>
              </w:rPr>
            </w:pPr>
            <w:r w:rsidRPr="00B87B3C">
              <w:rPr>
                <w:rFonts w:cs="Arial"/>
              </w:rPr>
              <w:t>8</w:t>
            </w:r>
          </w:p>
        </w:tc>
        <w:tc>
          <w:tcPr>
            <w:tcW w:w="1820" w:type="dxa"/>
            <w:tcBorders>
              <w:left w:val="single" w:sz="4" w:space="0" w:color="000000"/>
              <w:bottom w:val="single" w:sz="4" w:space="0" w:color="000000"/>
              <w:right w:val="single" w:sz="4" w:space="0" w:color="000000"/>
            </w:tcBorders>
            <w:vAlign w:val="center"/>
          </w:tcPr>
          <w:p w14:paraId="19F93DD2" w14:textId="77777777" w:rsidR="00664604" w:rsidRPr="00B87B3C" w:rsidRDefault="00664604" w:rsidP="00F046D0">
            <w:pPr>
              <w:pStyle w:val="Texttabulky"/>
              <w:snapToGrid w:val="0"/>
              <w:rPr>
                <w:rFonts w:cs="Arial"/>
              </w:rPr>
            </w:pPr>
            <w:r w:rsidRPr="00B87B3C">
              <w:rPr>
                <w:rFonts w:cs="Arial"/>
              </w:rPr>
              <w:t>8</w:t>
            </w:r>
          </w:p>
        </w:tc>
      </w:tr>
      <w:tr w:rsidR="00664604" w:rsidRPr="00B87B3C" w14:paraId="2AA0EBA7" w14:textId="77777777">
        <w:trPr>
          <w:trHeight w:hRule="exact" w:val="340"/>
        </w:trPr>
        <w:tc>
          <w:tcPr>
            <w:tcW w:w="720" w:type="dxa"/>
            <w:vMerge w:val="restart"/>
            <w:tcBorders>
              <w:left w:val="single" w:sz="4" w:space="0" w:color="000000"/>
              <w:bottom w:val="single" w:sz="4" w:space="0" w:color="000000"/>
            </w:tcBorders>
            <w:vAlign w:val="center"/>
          </w:tcPr>
          <w:p w14:paraId="745FBD35" w14:textId="77777777" w:rsidR="00664604" w:rsidRPr="00B87B3C" w:rsidRDefault="00664604" w:rsidP="00F046D0">
            <w:pPr>
              <w:pStyle w:val="Texttabulky"/>
              <w:snapToGrid w:val="0"/>
              <w:rPr>
                <w:rFonts w:cs="Arial"/>
              </w:rPr>
            </w:pPr>
            <w:r w:rsidRPr="00B87B3C">
              <w:rPr>
                <w:rFonts w:cs="Arial"/>
              </w:rPr>
              <w:t>4</w:t>
            </w:r>
          </w:p>
        </w:tc>
        <w:tc>
          <w:tcPr>
            <w:tcW w:w="1346" w:type="dxa"/>
            <w:vMerge w:val="restart"/>
            <w:tcBorders>
              <w:left w:val="single" w:sz="4" w:space="0" w:color="000000"/>
              <w:bottom w:val="single" w:sz="4" w:space="0" w:color="000000"/>
            </w:tcBorders>
            <w:vAlign w:val="center"/>
          </w:tcPr>
          <w:p w14:paraId="17EA80C2" w14:textId="77777777" w:rsidR="00664604" w:rsidRPr="00B87B3C" w:rsidRDefault="00664604" w:rsidP="00F046D0">
            <w:pPr>
              <w:pStyle w:val="Texttabulky"/>
              <w:snapToGrid w:val="0"/>
              <w:rPr>
                <w:rFonts w:cs="Arial"/>
              </w:rPr>
            </w:pPr>
            <w:r w:rsidRPr="00B87B3C">
              <w:rPr>
                <w:rFonts w:cs="Arial"/>
              </w:rPr>
              <w:t>proměnná</w:t>
            </w:r>
          </w:p>
        </w:tc>
        <w:tc>
          <w:tcPr>
            <w:tcW w:w="1534" w:type="dxa"/>
            <w:gridSpan w:val="2"/>
            <w:tcBorders>
              <w:left w:val="single" w:sz="4" w:space="0" w:color="000000"/>
              <w:bottom w:val="single" w:sz="4" w:space="0" w:color="000000"/>
            </w:tcBorders>
            <w:vAlign w:val="center"/>
          </w:tcPr>
          <w:p w14:paraId="1A5A588A" w14:textId="77777777" w:rsidR="00664604" w:rsidRPr="00B87B3C" w:rsidRDefault="00664604" w:rsidP="00F046D0">
            <w:pPr>
              <w:pStyle w:val="Texttabulky"/>
              <w:snapToGrid w:val="0"/>
              <w:rPr>
                <w:rFonts w:cs="Arial"/>
              </w:rPr>
            </w:pPr>
            <w:r w:rsidRPr="00B87B3C">
              <w:rPr>
                <w:rFonts w:cs="Arial"/>
              </w:rPr>
              <w:t>kód země</w:t>
            </w:r>
          </w:p>
        </w:tc>
        <w:tc>
          <w:tcPr>
            <w:tcW w:w="1980" w:type="dxa"/>
            <w:gridSpan w:val="4"/>
            <w:tcBorders>
              <w:left w:val="single" w:sz="4" w:space="0" w:color="000000"/>
              <w:bottom w:val="single" w:sz="4" w:space="0" w:color="000000"/>
            </w:tcBorders>
            <w:vAlign w:val="center"/>
          </w:tcPr>
          <w:p w14:paraId="1703533E" w14:textId="77777777" w:rsidR="00664604" w:rsidRPr="00B87B3C" w:rsidRDefault="00664604" w:rsidP="00F046D0">
            <w:pPr>
              <w:pStyle w:val="Texttabulky"/>
              <w:snapToGrid w:val="0"/>
              <w:rPr>
                <w:rFonts w:cs="Arial"/>
              </w:rPr>
            </w:pPr>
            <w:r w:rsidRPr="00B87B3C">
              <w:rPr>
                <w:rFonts w:cs="Arial"/>
              </w:rPr>
              <w:t>abecední indikátor</w:t>
            </w:r>
          </w:p>
        </w:tc>
        <w:tc>
          <w:tcPr>
            <w:tcW w:w="2360" w:type="dxa"/>
            <w:gridSpan w:val="3"/>
            <w:tcBorders>
              <w:left w:val="single" w:sz="4" w:space="0" w:color="000000"/>
              <w:bottom w:val="single" w:sz="4" w:space="0" w:color="000000"/>
              <w:right w:val="single" w:sz="4" w:space="0" w:color="000000"/>
            </w:tcBorders>
            <w:vAlign w:val="center"/>
          </w:tcPr>
          <w:p w14:paraId="759D3255" w14:textId="77777777" w:rsidR="00664604" w:rsidRPr="00B87B3C" w:rsidRDefault="00664604" w:rsidP="00F046D0">
            <w:pPr>
              <w:pStyle w:val="Texttabulky"/>
              <w:snapToGrid w:val="0"/>
              <w:rPr>
                <w:rFonts w:cs="Arial"/>
              </w:rPr>
            </w:pPr>
            <w:r w:rsidRPr="00B87B3C">
              <w:rPr>
                <w:rFonts w:cs="Arial"/>
              </w:rPr>
              <w:t>registrační značka</w:t>
            </w:r>
          </w:p>
        </w:tc>
      </w:tr>
      <w:tr w:rsidR="00664604" w:rsidRPr="00B87B3C" w14:paraId="35BE1320" w14:textId="77777777">
        <w:tc>
          <w:tcPr>
            <w:tcW w:w="720" w:type="dxa"/>
            <w:vMerge/>
            <w:tcBorders>
              <w:left w:val="single" w:sz="4" w:space="0" w:color="000000"/>
              <w:bottom w:val="single" w:sz="4" w:space="0" w:color="000000"/>
            </w:tcBorders>
            <w:vAlign w:val="center"/>
          </w:tcPr>
          <w:p w14:paraId="7A7D3A69" w14:textId="77777777" w:rsidR="00664604" w:rsidRPr="00B87B3C" w:rsidRDefault="00664604" w:rsidP="00F046D0">
            <w:pPr>
              <w:rPr>
                <w:rFonts w:cs="Arial"/>
              </w:rPr>
            </w:pPr>
          </w:p>
        </w:tc>
        <w:tc>
          <w:tcPr>
            <w:tcW w:w="1346" w:type="dxa"/>
            <w:vMerge/>
            <w:tcBorders>
              <w:left w:val="single" w:sz="4" w:space="0" w:color="000000"/>
              <w:bottom w:val="single" w:sz="4" w:space="0" w:color="000000"/>
            </w:tcBorders>
            <w:vAlign w:val="center"/>
          </w:tcPr>
          <w:p w14:paraId="3136B8B2" w14:textId="77777777" w:rsidR="00664604" w:rsidRPr="00B87B3C" w:rsidRDefault="00664604" w:rsidP="00F046D0">
            <w:pPr>
              <w:rPr>
                <w:rFonts w:cs="Arial"/>
              </w:rPr>
            </w:pPr>
          </w:p>
        </w:tc>
        <w:tc>
          <w:tcPr>
            <w:tcW w:w="1534" w:type="dxa"/>
            <w:gridSpan w:val="2"/>
            <w:tcBorders>
              <w:left w:val="single" w:sz="4" w:space="0" w:color="000000"/>
              <w:bottom w:val="single" w:sz="4" w:space="0" w:color="000000"/>
            </w:tcBorders>
            <w:vAlign w:val="center"/>
          </w:tcPr>
          <w:p w14:paraId="1B584388" w14:textId="77777777" w:rsidR="00664604" w:rsidRPr="00B87B3C" w:rsidRDefault="00664604" w:rsidP="00F046D0">
            <w:pPr>
              <w:pStyle w:val="Texttabulky"/>
              <w:snapToGrid w:val="0"/>
              <w:rPr>
                <w:rFonts w:cs="Arial"/>
              </w:rPr>
            </w:pPr>
            <w:r w:rsidRPr="00B87B3C">
              <w:rPr>
                <w:rFonts w:cs="Arial"/>
              </w:rPr>
              <w:t>10</w:t>
            </w:r>
          </w:p>
        </w:tc>
        <w:tc>
          <w:tcPr>
            <w:tcW w:w="1980" w:type="dxa"/>
            <w:gridSpan w:val="4"/>
            <w:tcBorders>
              <w:left w:val="single" w:sz="4" w:space="0" w:color="000000"/>
              <w:bottom w:val="single" w:sz="4" w:space="0" w:color="000000"/>
            </w:tcBorders>
            <w:vAlign w:val="center"/>
          </w:tcPr>
          <w:p w14:paraId="24237B18" w14:textId="77777777" w:rsidR="00664604" w:rsidRPr="00B87B3C" w:rsidRDefault="00664604" w:rsidP="00F046D0">
            <w:pPr>
              <w:pStyle w:val="Texttabulky"/>
              <w:snapToGrid w:val="0"/>
              <w:rPr>
                <w:rFonts w:cs="Arial"/>
              </w:rPr>
            </w:pPr>
            <w:r w:rsidRPr="00B87B3C">
              <w:rPr>
                <w:rFonts w:cs="Arial"/>
              </w:rPr>
              <w:t>6</w:t>
            </w:r>
          </w:p>
        </w:tc>
        <w:tc>
          <w:tcPr>
            <w:tcW w:w="2360" w:type="dxa"/>
            <w:gridSpan w:val="3"/>
            <w:tcBorders>
              <w:left w:val="single" w:sz="4" w:space="0" w:color="000000"/>
              <w:bottom w:val="single" w:sz="4" w:space="0" w:color="000000"/>
              <w:right w:val="single" w:sz="4" w:space="0" w:color="000000"/>
            </w:tcBorders>
            <w:vAlign w:val="center"/>
          </w:tcPr>
          <w:p w14:paraId="00361486" w14:textId="77777777" w:rsidR="00664604" w:rsidRPr="00B87B3C" w:rsidRDefault="00664604" w:rsidP="00F046D0">
            <w:pPr>
              <w:pStyle w:val="Texttabulky"/>
              <w:snapToGrid w:val="0"/>
              <w:rPr>
                <w:rFonts w:cs="Arial"/>
              </w:rPr>
            </w:pPr>
            <w:r w:rsidRPr="00B87B3C">
              <w:rPr>
                <w:rFonts w:cs="Arial"/>
              </w:rPr>
              <w:t>nestanoveno</w:t>
            </w:r>
          </w:p>
        </w:tc>
      </w:tr>
      <w:tr w:rsidR="00664604" w:rsidRPr="00B87B3C" w14:paraId="60CD0B44" w14:textId="77777777">
        <w:trPr>
          <w:trHeight w:hRule="exact" w:val="340"/>
        </w:trPr>
        <w:tc>
          <w:tcPr>
            <w:tcW w:w="720" w:type="dxa"/>
            <w:vMerge w:val="restart"/>
            <w:tcBorders>
              <w:left w:val="single" w:sz="4" w:space="0" w:color="000000"/>
              <w:bottom w:val="single" w:sz="4" w:space="0" w:color="000000"/>
            </w:tcBorders>
            <w:vAlign w:val="center"/>
          </w:tcPr>
          <w:p w14:paraId="57F0802D" w14:textId="77777777" w:rsidR="00664604" w:rsidRPr="00B87B3C" w:rsidRDefault="00664604" w:rsidP="00F046D0">
            <w:pPr>
              <w:pStyle w:val="Texttabulky"/>
              <w:snapToGrid w:val="0"/>
              <w:rPr>
                <w:rFonts w:cs="Arial"/>
              </w:rPr>
            </w:pPr>
            <w:r w:rsidRPr="00B87B3C">
              <w:rPr>
                <w:rFonts w:cs="Arial"/>
              </w:rPr>
              <w:t>5</w:t>
            </w:r>
          </w:p>
        </w:tc>
        <w:tc>
          <w:tcPr>
            <w:tcW w:w="1346" w:type="dxa"/>
            <w:vMerge w:val="restart"/>
            <w:tcBorders>
              <w:left w:val="single" w:sz="4" w:space="0" w:color="000000"/>
              <w:bottom w:val="single" w:sz="4" w:space="0" w:color="000000"/>
            </w:tcBorders>
            <w:vAlign w:val="center"/>
          </w:tcPr>
          <w:p w14:paraId="40722680" w14:textId="77777777" w:rsidR="00664604" w:rsidRPr="00B87B3C" w:rsidRDefault="00664604" w:rsidP="00F046D0">
            <w:pPr>
              <w:pStyle w:val="Texttabulky"/>
              <w:snapToGrid w:val="0"/>
              <w:rPr>
                <w:rFonts w:cs="Arial"/>
              </w:rPr>
            </w:pPr>
            <w:r w:rsidRPr="00B87B3C">
              <w:rPr>
                <w:rFonts w:cs="Arial"/>
              </w:rPr>
              <w:t>17 bajtů</w:t>
            </w:r>
          </w:p>
          <w:p w14:paraId="763BC268" w14:textId="77777777" w:rsidR="00664604" w:rsidRPr="00B87B3C" w:rsidRDefault="00664604" w:rsidP="00F046D0">
            <w:pPr>
              <w:pStyle w:val="Texttabulky"/>
              <w:rPr>
                <w:rFonts w:cs="Arial"/>
              </w:rPr>
            </w:pPr>
            <w:r w:rsidRPr="00B87B3C">
              <w:rPr>
                <w:rFonts w:cs="Arial"/>
              </w:rPr>
              <w:t>(136 bitů)</w:t>
            </w:r>
          </w:p>
        </w:tc>
        <w:tc>
          <w:tcPr>
            <w:tcW w:w="5874" w:type="dxa"/>
            <w:gridSpan w:val="9"/>
            <w:tcBorders>
              <w:left w:val="single" w:sz="4" w:space="0" w:color="000000"/>
              <w:bottom w:val="single" w:sz="4" w:space="0" w:color="000000"/>
              <w:right w:val="single" w:sz="4" w:space="0" w:color="000000"/>
            </w:tcBorders>
            <w:vAlign w:val="center"/>
          </w:tcPr>
          <w:p w14:paraId="6D9DFBAD" w14:textId="77777777" w:rsidR="00664604" w:rsidRPr="00B87B3C" w:rsidRDefault="00664604" w:rsidP="00F046D0">
            <w:pPr>
              <w:pStyle w:val="Texttabulky"/>
              <w:snapToGrid w:val="0"/>
              <w:rPr>
                <w:rFonts w:cs="Arial"/>
              </w:rPr>
            </w:pPr>
            <w:r w:rsidRPr="00B87B3C">
              <w:rPr>
                <w:rFonts w:cs="Arial"/>
              </w:rPr>
              <w:t>Identifikační číslo karosérie (VIN)</w:t>
            </w:r>
          </w:p>
        </w:tc>
      </w:tr>
      <w:tr w:rsidR="00664604" w:rsidRPr="00B87B3C" w14:paraId="24C14DF0" w14:textId="77777777">
        <w:tc>
          <w:tcPr>
            <w:tcW w:w="720" w:type="dxa"/>
            <w:vMerge/>
            <w:tcBorders>
              <w:left w:val="single" w:sz="4" w:space="0" w:color="000000"/>
              <w:bottom w:val="single" w:sz="4" w:space="0" w:color="000000"/>
            </w:tcBorders>
            <w:vAlign w:val="center"/>
          </w:tcPr>
          <w:p w14:paraId="35360D70" w14:textId="77777777" w:rsidR="00664604" w:rsidRPr="00B87B3C" w:rsidRDefault="00664604" w:rsidP="00F046D0">
            <w:pPr>
              <w:rPr>
                <w:rFonts w:cs="Arial"/>
              </w:rPr>
            </w:pPr>
          </w:p>
        </w:tc>
        <w:tc>
          <w:tcPr>
            <w:tcW w:w="1346" w:type="dxa"/>
            <w:vMerge/>
            <w:tcBorders>
              <w:left w:val="single" w:sz="4" w:space="0" w:color="000000"/>
              <w:bottom w:val="single" w:sz="4" w:space="0" w:color="000000"/>
            </w:tcBorders>
            <w:vAlign w:val="center"/>
          </w:tcPr>
          <w:p w14:paraId="75AE6471" w14:textId="77777777" w:rsidR="00664604" w:rsidRPr="00B87B3C" w:rsidRDefault="00664604" w:rsidP="00F046D0">
            <w:pPr>
              <w:rPr>
                <w:rFonts w:cs="Arial"/>
              </w:rPr>
            </w:pPr>
          </w:p>
        </w:tc>
        <w:tc>
          <w:tcPr>
            <w:tcW w:w="5874" w:type="dxa"/>
            <w:gridSpan w:val="9"/>
            <w:tcBorders>
              <w:left w:val="single" w:sz="4" w:space="0" w:color="000000"/>
              <w:bottom w:val="single" w:sz="4" w:space="0" w:color="000000"/>
              <w:right w:val="single" w:sz="4" w:space="0" w:color="000000"/>
            </w:tcBorders>
            <w:vAlign w:val="center"/>
          </w:tcPr>
          <w:p w14:paraId="3E502C53" w14:textId="77777777" w:rsidR="00664604" w:rsidRPr="00B87B3C" w:rsidRDefault="00664604" w:rsidP="00F046D0">
            <w:pPr>
              <w:pStyle w:val="Texttabulky"/>
              <w:snapToGrid w:val="0"/>
              <w:rPr>
                <w:rFonts w:cs="Arial"/>
              </w:rPr>
            </w:pPr>
            <w:r w:rsidRPr="00B87B3C">
              <w:rPr>
                <w:rFonts w:cs="Arial"/>
              </w:rPr>
              <w:t>136</w:t>
            </w:r>
          </w:p>
        </w:tc>
      </w:tr>
      <w:tr w:rsidR="00664604" w:rsidRPr="00B87B3C" w14:paraId="32A0D22E" w14:textId="77777777">
        <w:trPr>
          <w:trHeight w:hRule="exact" w:val="340"/>
        </w:trPr>
        <w:tc>
          <w:tcPr>
            <w:tcW w:w="720" w:type="dxa"/>
            <w:vMerge w:val="restart"/>
            <w:tcBorders>
              <w:left w:val="single" w:sz="4" w:space="0" w:color="000000"/>
              <w:bottom w:val="single" w:sz="4" w:space="0" w:color="000000"/>
            </w:tcBorders>
            <w:vAlign w:val="center"/>
          </w:tcPr>
          <w:p w14:paraId="26D7A53D" w14:textId="77777777" w:rsidR="00664604" w:rsidRPr="00B87B3C" w:rsidRDefault="00664604" w:rsidP="00F046D0">
            <w:pPr>
              <w:pStyle w:val="Texttabulky"/>
              <w:snapToGrid w:val="0"/>
              <w:rPr>
                <w:rFonts w:cs="Arial"/>
              </w:rPr>
            </w:pPr>
            <w:r w:rsidRPr="00B87B3C">
              <w:rPr>
                <w:rFonts w:cs="Arial"/>
              </w:rPr>
              <w:t>6</w:t>
            </w:r>
          </w:p>
        </w:tc>
        <w:tc>
          <w:tcPr>
            <w:tcW w:w="1346" w:type="dxa"/>
            <w:vMerge w:val="restart"/>
            <w:tcBorders>
              <w:left w:val="single" w:sz="4" w:space="0" w:color="000000"/>
              <w:bottom w:val="single" w:sz="4" w:space="0" w:color="000000"/>
            </w:tcBorders>
            <w:vAlign w:val="center"/>
          </w:tcPr>
          <w:p w14:paraId="39EADFB7" w14:textId="77777777" w:rsidR="00664604" w:rsidRPr="00B87B3C" w:rsidRDefault="00664604" w:rsidP="00F046D0">
            <w:pPr>
              <w:pStyle w:val="Texttabulky"/>
              <w:snapToGrid w:val="0"/>
              <w:rPr>
                <w:rFonts w:cs="Arial"/>
              </w:rPr>
            </w:pPr>
            <w:r w:rsidRPr="00B87B3C">
              <w:rPr>
                <w:rFonts w:cs="Arial"/>
              </w:rPr>
              <w:t>proměnná</w:t>
            </w:r>
          </w:p>
        </w:tc>
        <w:tc>
          <w:tcPr>
            <w:tcW w:w="5874" w:type="dxa"/>
            <w:gridSpan w:val="9"/>
            <w:tcBorders>
              <w:left w:val="single" w:sz="4" w:space="0" w:color="000000"/>
              <w:bottom w:val="single" w:sz="4" w:space="0" w:color="000000"/>
              <w:right w:val="single" w:sz="4" w:space="0" w:color="000000"/>
            </w:tcBorders>
            <w:vAlign w:val="center"/>
          </w:tcPr>
          <w:p w14:paraId="02953F0F" w14:textId="77777777" w:rsidR="00664604" w:rsidRPr="00B87B3C" w:rsidRDefault="00664604" w:rsidP="00F046D0">
            <w:pPr>
              <w:pStyle w:val="Texttabulky"/>
              <w:snapToGrid w:val="0"/>
              <w:rPr>
                <w:rFonts w:cs="Arial"/>
              </w:rPr>
            </w:pPr>
            <w:r w:rsidRPr="00B87B3C">
              <w:rPr>
                <w:rFonts w:cs="Arial"/>
              </w:rPr>
              <w:t>Rezervováno pro CEN/ISO</w:t>
            </w:r>
          </w:p>
        </w:tc>
      </w:tr>
      <w:tr w:rsidR="00664604" w:rsidRPr="00B87B3C" w14:paraId="0ADC3C2C" w14:textId="77777777">
        <w:tc>
          <w:tcPr>
            <w:tcW w:w="720" w:type="dxa"/>
            <w:vMerge/>
            <w:tcBorders>
              <w:left w:val="single" w:sz="4" w:space="0" w:color="000000"/>
              <w:bottom w:val="single" w:sz="4" w:space="0" w:color="000000"/>
            </w:tcBorders>
            <w:vAlign w:val="center"/>
          </w:tcPr>
          <w:p w14:paraId="5EABFD3D" w14:textId="77777777" w:rsidR="00664604" w:rsidRPr="00B87B3C" w:rsidRDefault="00664604" w:rsidP="00F046D0">
            <w:pPr>
              <w:rPr>
                <w:rFonts w:cs="Arial"/>
              </w:rPr>
            </w:pPr>
          </w:p>
        </w:tc>
        <w:tc>
          <w:tcPr>
            <w:tcW w:w="1346" w:type="dxa"/>
            <w:vMerge/>
            <w:tcBorders>
              <w:left w:val="single" w:sz="4" w:space="0" w:color="000000"/>
              <w:bottom w:val="single" w:sz="4" w:space="0" w:color="000000"/>
            </w:tcBorders>
            <w:vAlign w:val="center"/>
          </w:tcPr>
          <w:p w14:paraId="071EE56E" w14:textId="77777777" w:rsidR="00664604" w:rsidRPr="00B87B3C" w:rsidRDefault="00664604" w:rsidP="00F046D0">
            <w:pPr>
              <w:rPr>
                <w:rFonts w:cs="Arial"/>
              </w:rPr>
            </w:pPr>
          </w:p>
        </w:tc>
        <w:tc>
          <w:tcPr>
            <w:tcW w:w="5874" w:type="dxa"/>
            <w:gridSpan w:val="9"/>
            <w:tcBorders>
              <w:left w:val="single" w:sz="4" w:space="0" w:color="000000"/>
              <w:bottom w:val="single" w:sz="4" w:space="0" w:color="000000"/>
              <w:right w:val="single" w:sz="4" w:space="0" w:color="000000"/>
            </w:tcBorders>
            <w:vAlign w:val="center"/>
          </w:tcPr>
          <w:p w14:paraId="47545F63" w14:textId="77777777" w:rsidR="00664604" w:rsidRPr="00B87B3C" w:rsidRDefault="00664604" w:rsidP="00F046D0">
            <w:pPr>
              <w:pStyle w:val="Texttabulky"/>
              <w:snapToGrid w:val="0"/>
              <w:rPr>
                <w:rFonts w:cs="Arial"/>
              </w:rPr>
            </w:pPr>
            <w:r w:rsidRPr="00B87B3C">
              <w:rPr>
                <w:rFonts w:cs="Arial"/>
              </w:rPr>
              <w:t>Nestanoveno</w:t>
            </w:r>
          </w:p>
        </w:tc>
      </w:tr>
      <w:tr w:rsidR="00664604" w:rsidRPr="00B87B3C" w14:paraId="63D3D400" w14:textId="77777777">
        <w:trPr>
          <w:trHeight w:hRule="exact" w:val="340"/>
        </w:trPr>
        <w:tc>
          <w:tcPr>
            <w:tcW w:w="720" w:type="dxa"/>
            <w:vMerge w:val="restart"/>
            <w:tcBorders>
              <w:left w:val="single" w:sz="4" w:space="0" w:color="000000"/>
              <w:bottom w:val="single" w:sz="4" w:space="0" w:color="000000"/>
            </w:tcBorders>
            <w:vAlign w:val="center"/>
          </w:tcPr>
          <w:p w14:paraId="3DFD2A58" w14:textId="77777777" w:rsidR="00664604" w:rsidRPr="00B87B3C" w:rsidRDefault="00664604" w:rsidP="00F046D0">
            <w:pPr>
              <w:pStyle w:val="Texttabulky"/>
              <w:snapToGrid w:val="0"/>
              <w:rPr>
                <w:rFonts w:cs="Arial"/>
              </w:rPr>
            </w:pPr>
            <w:r w:rsidRPr="00B87B3C">
              <w:rPr>
                <w:rFonts w:cs="Arial"/>
              </w:rPr>
              <w:t>7</w:t>
            </w:r>
          </w:p>
        </w:tc>
        <w:tc>
          <w:tcPr>
            <w:tcW w:w="1346" w:type="dxa"/>
            <w:vMerge w:val="restart"/>
            <w:tcBorders>
              <w:left w:val="single" w:sz="4" w:space="0" w:color="000000"/>
              <w:bottom w:val="single" w:sz="4" w:space="0" w:color="000000"/>
            </w:tcBorders>
            <w:vAlign w:val="center"/>
          </w:tcPr>
          <w:p w14:paraId="344E3AF3" w14:textId="77777777" w:rsidR="00664604" w:rsidRPr="00B87B3C" w:rsidRDefault="00664604" w:rsidP="00F046D0">
            <w:pPr>
              <w:pStyle w:val="Texttabulky"/>
              <w:snapToGrid w:val="0"/>
              <w:rPr>
                <w:rFonts w:cs="Arial"/>
              </w:rPr>
            </w:pPr>
            <w:r w:rsidRPr="00B87B3C">
              <w:rPr>
                <w:rFonts w:cs="Arial"/>
              </w:rPr>
              <w:t>93 bitů</w:t>
            </w:r>
          </w:p>
        </w:tc>
        <w:tc>
          <w:tcPr>
            <w:tcW w:w="5874" w:type="dxa"/>
            <w:gridSpan w:val="9"/>
            <w:tcBorders>
              <w:left w:val="single" w:sz="4" w:space="0" w:color="000000"/>
              <w:bottom w:val="single" w:sz="4" w:space="0" w:color="000000"/>
              <w:right w:val="single" w:sz="4" w:space="0" w:color="000000"/>
            </w:tcBorders>
            <w:vAlign w:val="center"/>
          </w:tcPr>
          <w:p w14:paraId="383852F8" w14:textId="77777777" w:rsidR="00664604" w:rsidRPr="00B87B3C" w:rsidRDefault="00664604" w:rsidP="00F046D0">
            <w:pPr>
              <w:pStyle w:val="Texttabulky"/>
              <w:snapToGrid w:val="0"/>
              <w:rPr>
                <w:rFonts w:cs="Arial"/>
              </w:rPr>
            </w:pPr>
            <w:r w:rsidRPr="00B87B3C">
              <w:rPr>
                <w:rFonts w:cs="Arial"/>
              </w:rPr>
              <w:t xml:space="preserve">Číslování nákladních kontejnerů </w:t>
            </w:r>
          </w:p>
        </w:tc>
      </w:tr>
      <w:tr w:rsidR="00664604" w:rsidRPr="00B87B3C" w14:paraId="0E5EBCB6" w14:textId="77777777">
        <w:tc>
          <w:tcPr>
            <w:tcW w:w="720" w:type="dxa"/>
            <w:vMerge/>
            <w:tcBorders>
              <w:left w:val="single" w:sz="4" w:space="0" w:color="000000"/>
              <w:bottom w:val="single" w:sz="4" w:space="0" w:color="000000"/>
            </w:tcBorders>
            <w:vAlign w:val="center"/>
          </w:tcPr>
          <w:p w14:paraId="5078F105" w14:textId="77777777" w:rsidR="00664604" w:rsidRPr="00B87B3C" w:rsidRDefault="00664604" w:rsidP="00F046D0">
            <w:pPr>
              <w:rPr>
                <w:rFonts w:cs="Arial"/>
              </w:rPr>
            </w:pPr>
          </w:p>
        </w:tc>
        <w:tc>
          <w:tcPr>
            <w:tcW w:w="1346" w:type="dxa"/>
            <w:vMerge/>
            <w:tcBorders>
              <w:left w:val="single" w:sz="4" w:space="0" w:color="000000"/>
              <w:bottom w:val="single" w:sz="4" w:space="0" w:color="000000"/>
            </w:tcBorders>
            <w:vAlign w:val="center"/>
          </w:tcPr>
          <w:p w14:paraId="4AC331AB" w14:textId="77777777" w:rsidR="00664604" w:rsidRPr="00B87B3C" w:rsidRDefault="00664604" w:rsidP="00F046D0">
            <w:pPr>
              <w:rPr>
                <w:rFonts w:cs="Arial"/>
              </w:rPr>
            </w:pPr>
          </w:p>
        </w:tc>
        <w:tc>
          <w:tcPr>
            <w:tcW w:w="5874" w:type="dxa"/>
            <w:gridSpan w:val="9"/>
            <w:tcBorders>
              <w:left w:val="single" w:sz="4" w:space="0" w:color="000000"/>
              <w:bottom w:val="single" w:sz="4" w:space="0" w:color="000000"/>
              <w:right w:val="single" w:sz="4" w:space="0" w:color="000000"/>
            </w:tcBorders>
            <w:vAlign w:val="center"/>
          </w:tcPr>
          <w:p w14:paraId="3D5559B1" w14:textId="77777777" w:rsidR="00664604" w:rsidRPr="00B87B3C" w:rsidRDefault="00664604" w:rsidP="00F046D0">
            <w:pPr>
              <w:pStyle w:val="Texttabulky"/>
              <w:snapToGrid w:val="0"/>
              <w:rPr>
                <w:rFonts w:cs="Arial"/>
              </w:rPr>
            </w:pPr>
            <w:r w:rsidRPr="00B87B3C">
              <w:rPr>
                <w:rFonts w:cs="Arial"/>
              </w:rPr>
              <w:t>93</w:t>
            </w:r>
          </w:p>
        </w:tc>
      </w:tr>
      <w:tr w:rsidR="00664604" w:rsidRPr="00B87B3C" w14:paraId="0AE07CE3" w14:textId="77777777">
        <w:trPr>
          <w:trHeight w:hRule="exact" w:val="340"/>
        </w:trPr>
        <w:tc>
          <w:tcPr>
            <w:tcW w:w="720" w:type="dxa"/>
            <w:vMerge w:val="restart"/>
            <w:tcBorders>
              <w:left w:val="single" w:sz="4" w:space="0" w:color="000000"/>
              <w:bottom w:val="single" w:sz="4" w:space="0" w:color="000000"/>
            </w:tcBorders>
            <w:vAlign w:val="center"/>
          </w:tcPr>
          <w:p w14:paraId="637A4AB0" w14:textId="77777777" w:rsidR="00664604" w:rsidRPr="00B87B3C" w:rsidRDefault="00664604" w:rsidP="00F046D0">
            <w:pPr>
              <w:pStyle w:val="Texttabulky"/>
              <w:snapToGrid w:val="0"/>
              <w:rPr>
                <w:rFonts w:cs="Arial"/>
              </w:rPr>
            </w:pPr>
            <w:r w:rsidRPr="00B87B3C">
              <w:rPr>
                <w:rFonts w:cs="Arial"/>
              </w:rPr>
              <w:t>8</w:t>
            </w:r>
          </w:p>
        </w:tc>
        <w:tc>
          <w:tcPr>
            <w:tcW w:w="1346" w:type="dxa"/>
            <w:vMerge w:val="restart"/>
            <w:tcBorders>
              <w:left w:val="single" w:sz="4" w:space="0" w:color="000000"/>
              <w:bottom w:val="single" w:sz="4" w:space="0" w:color="000000"/>
            </w:tcBorders>
            <w:vAlign w:val="center"/>
          </w:tcPr>
          <w:p w14:paraId="65902118" w14:textId="77777777" w:rsidR="00664604" w:rsidRPr="00B87B3C" w:rsidRDefault="00664604" w:rsidP="00F046D0">
            <w:pPr>
              <w:pStyle w:val="Texttabulky"/>
              <w:snapToGrid w:val="0"/>
              <w:rPr>
                <w:rFonts w:cs="Arial"/>
              </w:rPr>
            </w:pPr>
            <w:r w:rsidRPr="00B87B3C">
              <w:rPr>
                <w:rFonts w:cs="Arial"/>
              </w:rPr>
              <w:t>proměnná</w:t>
            </w:r>
          </w:p>
        </w:tc>
        <w:tc>
          <w:tcPr>
            <w:tcW w:w="3503" w:type="dxa"/>
            <w:gridSpan w:val="5"/>
            <w:tcBorders>
              <w:left w:val="single" w:sz="4" w:space="0" w:color="000000"/>
              <w:bottom w:val="single" w:sz="4" w:space="0" w:color="000000"/>
            </w:tcBorders>
            <w:vAlign w:val="center"/>
          </w:tcPr>
          <w:p w14:paraId="655289C8" w14:textId="77777777" w:rsidR="00664604" w:rsidRPr="00B87B3C" w:rsidRDefault="00664604" w:rsidP="00F046D0">
            <w:pPr>
              <w:pStyle w:val="Texttabulky"/>
              <w:snapToGrid w:val="0"/>
              <w:rPr>
                <w:rFonts w:cs="Arial"/>
              </w:rPr>
            </w:pPr>
            <w:r w:rsidRPr="00B87B3C">
              <w:rPr>
                <w:rFonts w:cs="Arial"/>
              </w:rPr>
              <w:t>kód země</w:t>
            </w:r>
          </w:p>
        </w:tc>
        <w:tc>
          <w:tcPr>
            <w:tcW w:w="2371" w:type="dxa"/>
            <w:gridSpan w:val="4"/>
            <w:tcBorders>
              <w:left w:val="single" w:sz="4" w:space="0" w:color="000000"/>
              <w:bottom w:val="single" w:sz="4" w:space="0" w:color="000000"/>
              <w:right w:val="single" w:sz="4" w:space="0" w:color="000000"/>
            </w:tcBorders>
            <w:vAlign w:val="center"/>
          </w:tcPr>
          <w:p w14:paraId="2A7CA55C" w14:textId="77777777" w:rsidR="00664604" w:rsidRPr="00B87B3C" w:rsidRDefault="00664604" w:rsidP="00F046D0">
            <w:pPr>
              <w:pStyle w:val="Texttabulky"/>
              <w:snapToGrid w:val="0"/>
              <w:rPr>
                <w:rFonts w:cs="Arial"/>
              </w:rPr>
            </w:pPr>
            <w:r w:rsidRPr="00B87B3C">
              <w:rPr>
                <w:rFonts w:cs="Arial"/>
              </w:rPr>
              <w:t>daňový kód</w:t>
            </w:r>
          </w:p>
        </w:tc>
      </w:tr>
      <w:tr w:rsidR="00664604" w:rsidRPr="00B87B3C" w14:paraId="680EE038" w14:textId="77777777">
        <w:tc>
          <w:tcPr>
            <w:tcW w:w="720" w:type="dxa"/>
            <w:vMerge/>
            <w:tcBorders>
              <w:left w:val="single" w:sz="4" w:space="0" w:color="000000"/>
              <w:bottom w:val="single" w:sz="4" w:space="0" w:color="000000"/>
            </w:tcBorders>
            <w:vAlign w:val="center"/>
          </w:tcPr>
          <w:p w14:paraId="6123C85C" w14:textId="77777777" w:rsidR="00664604" w:rsidRPr="00B87B3C" w:rsidRDefault="00664604" w:rsidP="00F046D0">
            <w:pPr>
              <w:rPr>
                <w:rFonts w:cs="Arial"/>
              </w:rPr>
            </w:pPr>
          </w:p>
        </w:tc>
        <w:tc>
          <w:tcPr>
            <w:tcW w:w="1346" w:type="dxa"/>
            <w:vMerge/>
            <w:tcBorders>
              <w:left w:val="single" w:sz="4" w:space="0" w:color="000000"/>
              <w:bottom w:val="single" w:sz="4" w:space="0" w:color="000000"/>
            </w:tcBorders>
            <w:vAlign w:val="center"/>
          </w:tcPr>
          <w:p w14:paraId="34CA5E98" w14:textId="77777777" w:rsidR="00664604" w:rsidRPr="00B87B3C" w:rsidRDefault="00664604" w:rsidP="00F046D0">
            <w:pPr>
              <w:rPr>
                <w:rFonts w:cs="Arial"/>
              </w:rPr>
            </w:pPr>
          </w:p>
        </w:tc>
        <w:tc>
          <w:tcPr>
            <w:tcW w:w="3503" w:type="dxa"/>
            <w:gridSpan w:val="5"/>
            <w:tcBorders>
              <w:left w:val="single" w:sz="4" w:space="0" w:color="000000"/>
              <w:bottom w:val="single" w:sz="4" w:space="0" w:color="000000"/>
            </w:tcBorders>
            <w:vAlign w:val="center"/>
          </w:tcPr>
          <w:p w14:paraId="529BB9A5" w14:textId="77777777" w:rsidR="00664604" w:rsidRPr="00B87B3C" w:rsidRDefault="00664604" w:rsidP="00F046D0">
            <w:pPr>
              <w:pStyle w:val="Texttabulky"/>
              <w:snapToGrid w:val="0"/>
              <w:rPr>
                <w:rFonts w:cs="Arial"/>
              </w:rPr>
            </w:pPr>
            <w:r w:rsidRPr="00B87B3C">
              <w:rPr>
                <w:rFonts w:cs="Arial"/>
              </w:rPr>
              <w:t>10</w:t>
            </w:r>
          </w:p>
        </w:tc>
        <w:tc>
          <w:tcPr>
            <w:tcW w:w="2371" w:type="dxa"/>
            <w:gridSpan w:val="4"/>
            <w:tcBorders>
              <w:left w:val="single" w:sz="4" w:space="0" w:color="000000"/>
              <w:bottom w:val="single" w:sz="4" w:space="0" w:color="000000"/>
              <w:right w:val="single" w:sz="4" w:space="0" w:color="000000"/>
            </w:tcBorders>
            <w:vAlign w:val="center"/>
          </w:tcPr>
          <w:p w14:paraId="3B2DD345" w14:textId="77777777" w:rsidR="00664604" w:rsidRPr="00B87B3C" w:rsidRDefault="00664604" w:rsidP="00F046D0">
            <w:pPr>
              <w:pStyle w:val="Texttabulky"/>
              <w:snapToGrid w:val="0"/>
              <w:rPr>
                <w:rFonts w:cs="Arial"/>
              </w:rPr>
            </w:pPr>
            <w:r w:rsidRPr="00B87B3C">
              <w:rPr>
                <w:rFonts w:cs="Arial"/>
              </w:rPr>
              <w:t>nestanoveno</w:t>
            </w:r>
          </w:p>
        </w:tc>
      </w:tr>
    </w:tbl>
    <w:p w14:paraId="1DBCC29A" w14:textId="77777777" w:rsidR="00664604" w:rsidRDefault="00664604" w:rsidP="00664604">
      <w:pPr>
        <w:rPr>
          <w:rFonts w:cs="Arial"/>
        </w:rPr>
      </w:pPr>
    </w:p>
    <w:p w14:paraId="6D8243E4" w14:textId="77777777" w:rsidR="00664604" w:rsidRPr="00664604" w:rsidRDefault="00664604" w:rsidP="00664604">
      <w:pPr>
        <w:pStyle w:val="Textnormy"/>
        <w:rPr>
          <w:lang/>
        </w:rPr>
      </w:pPr>
      <w:r w:rsidRPr="00664604">
        <w:rPr>
          <w:lang/>
        </w:rPr>
        <w:t>Konkrétnímu popisu jednotlivých kódovacích struktur jsou věnovány samostatné články. Ty jsou rozděleny do částí, které obsahují obecné požadavky, popis prvků kódovací struktury a stanovení syntaxe celé struktury a jejích částí v jazyce ASN.1.</w:t>
      </w:r>
    </w:p>
    <w:p w14:paraId="397379A4" w14:textId="77777777" w:rsidR="00664604" w:rsidRPr="00664604" w:rsidRDefault="00664604" w:rsidP="00664604">
      <w:pPr>
        <w:pStyle w:val="Textnormy"/>
        <w:rPr>
          <w:b/>
        </w:rPr>
      </w:pPr>
      <w:r>
        <w:rPr>
          <w:b/>
        </w:rPr>
        <w:t xml:space="preserve">4.7 </w:t>
      </w:r>
      <w:r w:rsidRPr="00664604">
        <w:rPr>
          <w:b/>
        </w:rPr>
        <w:t xml:space="preserve">CS 1 – AVI/AEI číslovací schéma </w:t>
      </w:r>
    </w:p>
    <w:p w14:paraId="1E0E4D24" w14:textId="77777777" w:rsidR="00664604" w:rsidRPr="00664604" w:rsidRDefault="00664604" w:rsidP="00664604">
      <w:pPr>
        <w:pStyle w:val="Textnormy"/>
        <w:rPr>
          <w:lang/>
        </w:rPr>
      </w:pPr>
      <w:r>
        <w:rPr>
          <w:lang/>
        </w:rPr>
        <w:t>S</w:t>
      </w:r>
      <w:r w:rsidRPr="00664604">
        <w:rPr>
          <w:lang/>
        </w:rPr>
        <w:t xml:space="preserve">trukturu CS1 je hlavní číslovací schéma AVI/AEI a umožňuje jednoznačnou identifikaci. Tuto strukturu je možno efektivně využít v mnoha konstruktech. Struktura umožňuje přidělit 256 jednoznačných identifikátorů které se skládají z datových položek obsahujících kód země, identifikátor Vydavatele a tzv. Servisní číslo (jednoznačné v rámci číslování Vydavatele). </w:t>
      </w:r>
    </w:p>
    <w:p w14:paraId="25B21946" w14:textId="77777777" w:rsidR="00664604" w:rsidRPr="00664604" w:rsidRDefault="00664604" w:rsidP="00664604">
      <w:pPr>
        <w:pStyle w:val="Textnormy"/>
        <w:rPr>
          <w:b/>
        </w:rPr>
      </w:pPr>
      <w:r>
        <w:rPr>
          <w:b/>
        </w:rPr>
        <w:t xml:space="preserve">4.8 </w:t>
      </w:r>
      <w:r w:rsidRPr="00664604">
        <w:rPr>
          <w:b/>
        </w:rPr>
        <w:t xml:space="preserve">CS 2 – Číslo výrobce </w:t>
      </w:r>
    </w:p>
    <w:p w14:paraId="3C8058F0" w14:textId="77777777" w:rsidR="00664604" w:rsidRPr="00664604" w:rsidRDefault="00664604" w:rsidP="00664604">
      <w:pPr>
        <w:pStyle w:val="Textnormy"/>
        <w:rPr>
          <w:lang/>
        </w:rPr>
      </w:pPr>
      <w:r>
        <w:rPr>
          <w:lang/>
        </w:rPr>
        <w:t>S</w:t>
      </w:r>
      <w:r w:rsidRPr="00664604">
        <w:rPr>
          <w:lang/>
        </w:rPr>
        <w:t>trukturu CS2 je druhou hlavní AVI/AEI číslovací strukturou a umožňuje jednoznačnou identifikaci bez závislosti na zemi použití (není nutný identifikátor Vydavatele), místo identifikátoru Vydavatele se používá identifikátor výrobce přidělovaný centrálně. Může být použita jako skrytá identita zařízení. Struktura se skládá z datových položek obsahujících identifikátor výrobce a tzv. Servisní číslo (jednoznačné v rámci číslování výrobce).</w:t>
      </w:r>
    </w:p>
    <w:p w14:paraId="22E0C61B" w14:textId="77777777" w:rsidR="00664604" w:rsidRPr="00664604" w:rsidRDefault="00664604" w:rsidP="00664604">
      <w:pPr>
        <w:pStyle w:val="Textnormy"/>
        <w:rPr>
          <w:b/>
        </w:rPr>
      </w:pPr>
      <w:r>
        <w:rPr>
          <w:b/>
        </w:rPr>
        <w:t xml:space="preserve">4.9 </w:t>
      </w:r>
      <w:r w:rsidRPr="00664604">
        <w:rPr>
          <w:b/>
        </w:rPr>
        <w:t xml:space="preserve">CS3 – Omezení platnosti </w:t>
      </w:r>
    </w:p>
    <w:p w14:paraId="241CC843" w14:textId="77777777" w:rsidR="00664604" w:rsidRPr="00664604" w:rsidRDefault="00664604" w:rsidP="00664604">
      <w:pPr>
        <w:pStyle w:val="Textnormy"/>
        <w:rPr>
          <w:lang/>
        </w:rPr>
      </w:pPr>
      <w:r>
        <w:rPr>
          <w:lang/>
        </w:rPr>
        <w:t>S</w:t>
      </w:r>
      <w:r w:rsidRPr="00664604">
        <w:rPr>
          <w:lang/>
        </w:rPr>
        <w:t>trukturu CS3 obsahuj</w:t>
      </w:r>
      <w:r>
        <w:rPr>
          <w:lang/>
        </w:rPr>
        <w:t>e</w:t>
      </w:r>
      <w:r w:rsidRPr="00664604">
        <w:rPr>
          <w:lang/>
        </w:rPr>
        <w:t xml:space="preserve"> položky pro omezení platnosti přidruženého vydaného identifikátoru. Omezení platnosti má aspekty časové (zahájení-ukončení), geografické (oblast platnosti) a aplikační (pro jaké aplikace platí). Struktura se skládá z datových položek obsahujících začátek a konec platnosti, geografické a aplikační omezení. </w:t>
      </w:r>
    </w:p>
    <w:p w14:paraId="7F3B6CA1" w14:textId="77777777" w:rsidR="00664604" w:rsidRPr="00664604" w:rsidRDefault="00664604" w:rsidP="00664604">
      <w:pPr>
        <w:pStyle w:val="Textnormy"/>
        <w:rPr>
          <w:b/>
        </w:rPr>
      </w:pPr>
      <w:r>
        <w:rPr>
          <w:b/>
        </w:rPr>
        <w:t xml:space="preserve">4.10 </w:t>
      </w:r>
      <w:r w:rsidRPr="00664604">
        <w:rPr>
          <w:b/>
        </w:rPr>
        <w:t xml:space="preserve">CS4 – Kódování čísla registrační značky </w:t>
      </w:r>
    </w:p>
    <w:p w14:paraId="25C368D5" w14:textId="77777777" w:rsidR="00664604" w:rsidRPr="00664604" w:rsidRDefault="00664604" w:rsidP="00664604">
      <w:pPr>
        <w:pStyle w:val="Textnormy"/>
        <w:rPr>
          <w:spacing w:val="-2"/>
          <w:lang/>
        </w:rPr>
      </w:pPr>
      <w:r w:rsidRPr="00664604">
        <w:rPr>
          <w:spacing w:val="-2"/>
          <w:lang/>
        </w:rPr>
        <w:t>Strukturu CS4 obsahuje reprezentaci registrační značky vozidla. Struktura se skládá z datových položek obsahujících kód země, identifikátor použité abecedy a vlastní zápis registrační značky vozidla.</w:t>
      </w:r>
    </w:p>
    <w:p w14:paraId="54996F19" w14:textId="77777777" w:rsidR="00664604" w:rsidRPr="00664604" w:rsidRDefault="00664604" w:rsidP="00664604">
      <w:pPr>
        <w:pStyle w:val="Textnormy"/>
        <w:rPr>
          <w:b/>
        </w:rPr>
      </w:pPr>
      <w:r>
        <w:rPr>
          <w:b/>
        </w:rPr>
        <w:t xml:space="preserve">4.11 </w:t>
      </w:r>
      <w:r w:rsidRPr="00664604">
        <w:rPr>
          <w:b/>
        </w:rPr>
        <w:t xml:space="preserve">CS5 – Identifikační číslo karosérie (VIN) </w:t>
      </w:r>
    </w:p>
    <w:p w14:paraId="1D47E302" w14:textId="77777777" w:rsidR="00664604" w:rsidRPr="00664604" w:rsidRDefault="00664604" w:rsidP="00664604">
      <w:pPr>
        <w:pStyle w:val="Textnormy"/>
        <w:rPr>
          <w:lang/>
        </w:rPr>
      </w:pPr>
      <w:r>
        <w:rPr>
          <w:lang/>
        </w:rPr>
        <w:t>S</w:t>
      </w:r>
      <w:r w:rsidRPr="00664604">
        <w:rPr>
          <w:lang/>
        </w:rPr>
        <w:t>truktur</w:t>
      </w:r>
      <w:r>
        <w:rPr>
          <w:lang/>
        </w:rPr>
        <w:t>a</w:t>
      </w:r>
      <w:r w:rsidRPr="00664604">
        <w:rPr>
          <w:lang/>
        </w:rPr>
        <w:t xml:space="preserve"> CS5 obsahuj</w:t>
      </w:r>
      <w:r>
        <w:rPr>
          <w:lang/>
        </w:rPr>
        <w:t>e</w:t>
      </w:r>
      <w:r w:rsidRPr="00664604">
        <w:rPr>
          <w:lang/>
        </w:rPr>
        <w:t xml:space="preserve"> reprezentaci identifikačního čísla karosérie VIN jak je stanoveno v ISO </w:t>
      </w:r>
      <w:smartTag w:uri="urn:schemas-microsoft-com:office:smarttags" w:element="metricconverter">
        <w:smartTagPr>
          <w:attr w:name="ProductID" w:val="3779 a"/>
        </w:smartTagPr>
        <w:r w:rsidRPr="00664604">
          <w:rPr>
            <w:lang/>
          </w:rPr>
          <w:t>3779 a</w:t>
        </w:r>
      </w:smartTag>
      <w:r w:rsidRPr="00664604">
        <w:rPr>
          <w:lang/>
        </w:rPr>
        <w:t xml:space="preserve"> ISO 3780. Struktura se skládá z datových položek obsahujících </w:t>
      </w:r>
      <w:r>
        <w:rPr>
          <w:lang/>
        </w:rPr>
        <w:t>celosvětový identifikátor výrobce</w:t>
      </w:r>
      <w:r w:rsidRPr="00664604">
        <w:rPr>
          <w:lang/>
        </w:rPr>
        <w:t xml:space="preserve">, </w:t>
      </w:r>
      <w:r>
        <w:rPr>
          <w:lang/>
        </w:rPr>
        <w:t>sekci deskriptoru vozidla</w:t>
      </w:r>
      <w:r w:rsidRPr="00664604">
        <w:rPr>
          <w:lang/>
        </w:rPr>
        <w:t xml:space="preserve"> a </w:t>
      </w:r>
      <w:r>
        <w:rPr>
          <w:lang/>
        </w:rPr>
        <w:t>sekci indikátoru</w:t>
      </w:r>
      <w:r w:rsidRPr="00664604">
        <w:rPr>
          <w:lang/>
        </w:rPr>
        <w:t xml:space="preserve"> vozidla.</w:t>
      </w:r>
    </w:p>
    <w:p w14:paraId="69DC7DCB" w14:textId="77777777" w:rsidR="00664604" w:rsidRPr="00664604" w:rsidRDefault="00664604" w:rsidP="00664604">
      <w:pPr>
        <w:pStyle w:val="Textnormy"/>
        <w:rPr>
          <w:b/>
        </w:rPr>
      </w:pPr>
      <w:r>
        <w:rPr>
          <w:b/>
        </w:rPr>
        <w:t xml:space="preserve">4.13 </w:t>
      </w:r>
      <w:r w:rsidRPr="00664604">
        <w:rPr>
          <w:b/>
        </w:rPr>
        <w:t xml:space="preserve">CS7 – Číslování nákladních kontejnerů </w:t>
      </w:r>
    </w:p>
    <w:p w14:paraId="4AD2CC2E" w14:textId="77777777" w:rsidR="00664604" w:rsidRPr="00664604" w:rsidRDefault="00664604" w:rsidP="00664604">
      <w:pPr>
        <w:pStyle w:val="Textnormy"/>
        <w:rPr>
          <w:lang/>
        </w:rPr>
      </w:pPr>
      <w:r>
        <w:rPr>
          <w:lang/>
        </w:rPr>
        <w:t>S</w:t>
      </w:r>
      <w:r w:rsidRPr="00664604">
        <w:rPr>
          <w:lang/>
        </w:rPr>
        <w:t>truktur</w:t>
      </w:r>
      <w:r>
        <w:rPr>
          <w:lang/>
        </w:rPr>
        <w:t>a</w:t>
      </w:r>
      <w:r w:rsidRPr="00664604">
        <w:rPr>
          <w:lang/>
        </w:rPr>
        <w:t xml:space="preserve"> CS7 (struktura CS6 je zatím nestanovena) obsahuj</w:t>
      </w:r>
      <w:r>
        <w:rPr>
          <w:lang/>
        </w:rPr>
        <w:t>e</w:t>
      </w:r>
      <w:r w:rsidRPr="00664604">
        <w:rPr>
          <w:lang/>
        </w:rPr>
        <w:t xml:space="preserve"> číslování nákladních kontejnerů dle ISO </w:t>
      </w:r>
      <w:smartTag w:uri="urn:schemas-microsoft-com:office:smarttags" w:element="metricconverter">
        <w:smartTagPr>
          <w:attr w:name="ProductID" w:val="10374 a"/>
        </w:smartTagPr>
        <w:r w:rsidRPr="00664604">
          <w:rPr>
            <w:lang/>
          </w:rPr>
          <w:t>10374 a</w:t>
        </w:r>
      </w:smartTag>
      <w:r w:rsidRPr="00664604">
        <w:rPr>
          <w:lang/>
        </w:rPr>
        <w:t xml:space="preserve"> ISO 6346. Struktura se skládá z datových položek obsahujících kód vlastníka, sériové číslo, kontrolní součet, délku, výšku a šířku kontejneru, kód typu, maximální plně zatíženou váhu a váhu prázdného kontejneru.</w:t>
      </w:r>
    </w:p>
    <w:p w14:paraId="13EFEF15" w14:textId="77777777" w:rsidR="00664604" w:rsidRPr="00664604" w:rsidRDefault="00664604" w:rsidP="00664604">
      <w:pPr>
        <w:pStyle w:val="Textnormy"/>
        <w:rPr>
          <w:b/>
        </w:rPr>
      </w:pPr>
      <w:r>
        <w:rPr>
          <w:b/>
        </w:rPr>
        <w:t xml:space="preserve">4.14 </w:t>
      </w:r>
      <w:r w:rsidRPr="00664604">
        <w:rPr>
          <w:b/>
        </w:rPr>
        <w:t xml:space="preserve">CS8 – Kód daňového úřadu </w:t>
      </w:r>
    </w:p>
    <w:p w14:paraId="76B3C175" w14:textId="77777777" w:rsidR="00664604" w:rsidRPr="00664604" w:rsidRDefault="00664604" w:rsidP="00664604">
      <w:pPr>
        <w:pStyle w:val="Textnormy"/>
        <w:rPr>
          <w:lang/>
        </w:rPr>
      </w:pPr>
      <w:r>
        <w:rPr>
          <w:lang/>
        </w:rPr>
        <w:t>S</w:t>
      </w:r>
      <w:r w:rsidRPr="00664604">
        <w:rPr>
          <w:lang/>
        </w:rPr>
        <w:t>trukturu CS8</w:t>
      </w:r>
      <w:r>
        <w:rPr>
          <w:lang/>
        </w:rPr>
        <w:t xml:space="preserve"> obsahuje kód daňového úřadu </w:t>
      </w:r>
      <w:r w:rsidRPr="00664604">
        <w:rPr>
          <w:lang/>
        </w:rPr>
        <w:t>sloužící pro stanovení výše cla/daně. Struktura se skládá z datových položek obsahujících kód země a daňový kód.</w:t>
      </w:r>
    </w:p>
    <w:p w14:paraId="6911949F" w14:textId="77777777" w:rsidR="00664604" w:rsidRPr="00F06477" w:rsidRDefault="00664604" w:rsidP="007D42E0">
      <w:pPr>
        <w:pStyle w:val="Textnormy"/>
        <w:rPr>
          <w:b/>
          <w:sz w:val="22"/>
          <w:szCs w:val="22"/>
        </w:rPr>
      </w:pPr>
      <w:r w:rsidRPr="00F06477">
        <w:rPr>
          <w:b/>
          <w:sz w:val="22"/>
          <w:szCs w:val="22"/>
        </w:rPr>
        <w:t xml:space="preserve">Příloha A </w:t>
      </w:r>
      <w:r w:rsidR="007D42E0" w:rsidRPr="00F06477">
        <w:rPr>
          <w:b/>
          <w:sz w:val="22"/>
          <w:szCs w:val="22"/>
        </w:rPr>
        <w:t xml:space="preserve">(normativní) </w:t>
      </w:r>
      <w:r w:rsidR="007D42E0" w:rsidRPr="00F06477">
        <w:rPr>
          <w:b/>
          <w:sz w:val="22"/>
          <w:szCs w:val="22"/>
        </w:rPr>
        <w:tab/>
      </w:r>
      <w:r w:rsidR="007D42E0" w:rsidRPr="00F06477">
        <w:rPr>
          <w:b/>
          <w:sz w:val="22"/>
          <w:szCs w:val="22"/>
        </w:rPr>
        <w:br/>
        <w:t>Management a obecná pravidla pro administraci kódových struktur CS1, CS2 a CS8</w:t>
      </w:r>
    </w:p>
    <w:p w14:paraId="627F7FFC" w14:textId="77777777" w:rsidR="00664604" w:rsidRPr="00B87B3C" w:rsidRDefault="00664604" w:rsidP="007D42E0">
      <w:pPr>
        <w:pStyle w:val="Textnormy"/>
        <w:rPr>
          <w:rFonts w:cs="Arial"/>
          <w:lang/>
        </w:rPr>
      </w:pPr>
      <w:r w:rsidRPr="007D42E0">
        <w:rPr>
          <w:lang/>
        </w:rPr>
        <w:t xml:space="preserve">V normativní příloze A je popsán postup pro správu a přidělování identifikátorů ke strukturám CS1, CS2 a CS8. Tato příloha v článku A.1 stanovuje hierarchii úřadů (administrátorů) pro přidělování identifikátorů tak, jak je uvedeno na obrázku 1. Hlavní důraz je kladen na zachování konzistence při přidělování identifikátorů, tak aby nemohlo dojít k přidělení stejného identifikátoru více subjektům zároveň. Příloha A určuje tzv. „Centrálního registračního administrátora“ CRA se sídlem </w:t>
      </w:r>
      <w:r w:rsidRPr="00B87B3C">
        <w:rPr>
          <w:rFonts w:cs="Arial"/>
          <w:lang/>
        </w:rPr>
        <w:t>(NNI): P.O.Box 5059, NL-2600 GB Delft, The Netherlands</w:t>
      </w:r>
      <w:r w:rsidR="007D42E0">
        <w:rPr>
          <w:rFonts w:cs="Arial"/>
          <w:lang/>
        </w:rPr>
        <w:t>.</w:t>
      </w:r>
    </w:p>
    <w:p w14:paraId="505DD9C9" w14:textId="77777777" w:rsidR="00664604" w:rsidRPr="007D42E0" w:rsidRDefault="007D42E0" w:rsidP="007D42E0">
      <w:pPr>
        <w:pStyle w:val="Textnormy"/>
        <w:rPr>
          <w:lang/>
        </w:rPr>
      </w:pPr>
      <w:r>
        <w:rPr>
          <w:lang/>
        </w:rPr>
        <w:lastRenderedPageBreak/>
        <w:t>Příloha definuje</w:t>
      </w:r>
      <w:r w:rsidR="00664604" w:rsidRPr="007D42E0">
        <w:rPr>
          <w:lang/>
        </w:rPr>
        <w:t xml:space="preserve"> termíny „Národní registrační administrátor Vydavatelů (NRA/I)“, „Vydavatel“, „Registr Vydavatelů“, „Národní registrační administrátor daňových úřadů (NRA/T)“, „Registr daňových úřadů“ a „Centrální registrační administrátor (CRA)“.</w:t>
      </w:r>
    </w:p>
    <w:p w14:paraId="3B78DBCC" w14:textId="77777777" w:rsidR="007D42E0" w:rsidRPr="007D42E0" w:rsidRDefault="007D42E0" w:rsidP="007D42E0">
      <w:pPr>
        <w:pStyle w:val="Textnormy"/>
        <w:rPr>
          <w:lang/>
        </w:rPr>
      </w:pPr>
      <w:r w:rsidRPr="007D42E0">
        <w:rPr>
          <w:lang/>
        </w:rPr>
        <w:t>Článek A.2 popisuje žádost a registrační procesy CS1 pro Vydavatele. Stanovuje práva a povinnosti Vydavatele a kritéria pro schválení žádosti o přidělení identifikátoru Vydavatele CS1 Národním registračním administrátorem Vydavatelů (NAR/I). Dále tento článek obsahuje práva a povinnosti NRA/I, ten mimo jiné musí udržovat a zveřejňovat seznam přidělených identifikátorů Vydavatele.</w:t>
      </w:r>
    </w:p>
    <w:p w14:paraId="2694EA8A" w14:textId="77777777" w:rsidR="007D42E0" w:rsidRPr="00B87B3C" w:rsidRDefault="007D42E0" w:rsidP="007D42E0">
      <w:pPr>
        <w:jc w:val="center"/>
        <w:rPr>
          <w:rFonts w:cs="Arial"/>
        </w:rPr>
      </w:pPr>
      <w:r w:rsidRPr="007D42E0">
        <w:rPr>
          <w:rFonts w:cs="Arial"/>
        </w:rPr>
        <w:pict w14:anchorId="08177F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6pt;height:258.1pt">
            <v:imagedata r:id="rId12" o:title="Extrakt normy hierarchie registrace"/>
          </v:shape>
        </w:pict>
      </w:r>
    </w:p>
    <w:p w14:paraId="39F68A46" w14:textId="77777777" w:rsidR="00664604" w:rsidRPr="00B87B3C" w:rsidRDefault="00664604" w:rsidP="00664604">
      <w:pPr>
        <w:jc w:val="center"/>
        <w:rPr>
          <w:rFonts w:cs="Arial"/>
          <w:b/>
        </w:rPr>
      </w:pPr>
      <w:r w:rsidRPr="00B87B3C">
        <w:rPr>
          <w:rFonts w:cs="Arial"/>
          <w:b/>
          <w:iCs/>
        </w:rPr>
        <w:t xml:space="preserve">Obrázek </w:t>
      </w:r>
      <w:r w:rsidRPr="00B87B3C">
        <w:rPr>
          <w:rFonts w:cs="Arial"/>
          <w:b/>
          <w:iCs/>
        </w:rPr>
        <w:fldChar w:fldCharType="begin"/>
      </w:r>
      <w:r w:rsidRPr="00B87B3C">
        <w:rPr>
          <w:rFonts w:cs="Arial"/>
          <w:b/>
          <w:iCs/>
        </w:rPr>
        <w:instrText xml:space="preserve"> SEQ "Ilustrace" \*Arabic </w:instrText>
      </w:r>
      <w:r w:rsidRPr="00B87B3C">
        <w:rPr>
          <w:rFonts w:cs="Arial"/>
          <w:b/>
          <w:iCs/>
        </w:rPr>
        <w:fldChar w:fldCharType="separate"/>
      </w:r>
      <w:r w:rsidR="008748AA">
        <w:rPr>
          <w:rFonts w:cs="Arial"/>
          <w:b/>
          <w:iCs/>
          <w:noProof/>
        </w:rPr>
        <w:t>1</w:t>
      </w:r>
      <w:r w:rsidRPr="00B87B3C">
        <w:rPr>
          <w:rFonts w:cs="Arial"/>
          <w:b/>
          <w:iCs/>
        </w:rPr>
        <w:fldChar w:fldCharType="end"/>
      </w:r>
      <w:r w:rsidRPr="00B87B3C">
        <w:rPr>
          <w:rFonts w:cs="Arial"/>
          <w:b/>
        </w:rPr>
        <w:t>: Rozvržení hierarchie registrace</w:t>
      </w:r>
    </w:p>
    <w:p w14:paraId="4223669D" w14:textId="77777777" w:rsidR="007D42E0" w:rsidRDefault="007D42E0" w:rsidP="007D42E0">
      <w:pPr>
        <w:pStyle w:val="Textnormy"/>
        <w:rPr>
          <w:lang/>
        </w:rPr>
      </w:pPr>
    </w:p>
    <w:p w14:paraId="63245DF0" w14:textId="77777777" w:rsidR="00664604" w:rsidRPr="007D42E0" w:rsidRDefault="007D42E0" w:rsidP="007D42E0">
      <w:pPr>
        <w:pStyle w:val="Textnormy"/>
        <w:rPr>
          <w:lang/>
        </w:rPr>
      </w:pPr>
      <w:r>
        <w:rPr>
          <w:lang/>
        </w:rPr>
        <w:t xml:space="preserve">Článek A.3 </w:t>
      </w:r>
      <w:r w:rsidRPr="007D42E0">
        <w:rPr>
          <w:lang/>
        </w:rPr>
        <w:t>podrobně pop</w:t>
      </w:r>
      <w:r>
        <w:rPr>
          <w:lang/>
        </w:rPr>
        <w:t>isuje</w:t>
      </w:r>
      <w:r w:rsidRPr="007D42E0">
        <w:rPr>
          <w:lang/>
        </w:rPr>
        <w:t xml:space="preserve"> </w:t>
      </w:r>
      <w:r>
        <w:rPr>
          <w:lang/>
        </w:rPr>
        <w:t>ž</w:t>
      </w:r>
      <w:r w:rsidR="00664604" w:rsidRPr="007D42E0">
        <w:rPr>
          <w:lang/>
        </w:rPr>
        <w:t xml:space="preserve">ádost a registrační procesy pro CS8: daňové kódy. </w:t>
      </w:r>
      <w:r>
        <w:rPr>
          <w:lang/>
        </w:rPr>
        <w:t>Uvádí</w:t>
      </w:r>
      <w:r w:rsidR="00664604" w:rsidRPr="007D42E0">
        <w:rPr>
          <w:lang/>
        </w:rPr>
        <w:t>, kdo přiděluje identifikátory pro CS8 v rámci každého státu (předpoklady), jeho povinnosti a působnost. Dále stanovuje, kým jsou v této normě rozuměny „Daňové úřady“, a přesný popis identifikátoru daňového úřadu.</w:t>
      </w:r>
    </w:p>
    <w:p w14:paraId="0534B647" w14:textId="77777777" w:rsidR="00664604" w:rsidRPr="007D42E0" w:rsidRDefault="00664604" w:rsidP="007D42E0">
      <w:pPr>
        <w:pStyle w:val="Textnormy"/>
        <w:rPr>
          <w:lang/>
        </w:rPr>
      </w:pPr>
      <w:r w:rsidRPr="007D42E0">
        <w:rPr>
          <w:lang/>
        </w:rPr>
        <w:t xml:space="preserve">V článku </w:t>
      </w:r>
      <w:r w:rsidR="007D42E0">
        <w:rPr>
          <w:lang/>
        </w:rPr>
        <w:t>A.</w:t>
      </w:r>
      <w:r w:rsidRPr="007D42E0">
        <w:rPr>
          <w:lang/>
        </w:rPr>
        <w:t>4 jsou stanoveny postupy pro přidělení CS2 identifikátoru výrobce. Obsah tohoto článku je obdobný jako v článku A.2, ovšem je zde vypuštěna národní úroveň, protože ta není k udělení identifikátoru výrobce nutná. Identifikátory výrobců přiděluje, spravuje a publikuje CRA.</w:t>
      </w:r>
    </w:p>
    <w:p w14:paraId="52417F75" w14:textId="77777777" w:rsidR="00664604" w:rsidRPr="007D42E0" w:rsidRDefault="00664604" w:rsidP="007D42E0">
      <w:pPr>
        <w:pStyle w:val="Textnormy"/>
        <w:rPr>
          <w:lang/>
        </w:rPr>
      </w:pPr>
      <w:r w:rsidRPr="007D42E0">
        <w:rPr>
          <w:lang/>
        </w:rPr>
        <w:t xml:space="preserve">Další velmi důležitou částí této přílohy je dovětek o správním poplatku za přidělení a udržování identifikátorů </w:t>
      </w:r>
      <w:r w:rsidR="007D42E0">
        <w:rPr>
          <w:lang/>
        </w:rPr>
        <w:t xml:space="preserve">(čl. A.5) </w:t>
      </w:r>
      <w:r w:rsidRPr="007D42E0">
        <w:rPr>
          <w:lang/>
        </w:rPr>
        <w:t>a vyvázání ze zodpovědnosti za neoprávněné použití přiděleného identifikátoru třetí osobou</w:t>
      </w:r>
      <w:r w:rsidR="007D42E0">
        <w:rPr>
          <w:lang/>
        </w:rPr>
        <w:t xml:space="preserve"> (čl. A.6)</w:t>
      </w:r>
      <w:r w:rsidRPr="007D42E0">
        <w:rPr>
          <w:lang/>
        </w:rPr>
        <w:t>.</w:t>
      </w:r>
    </w:p>
    <w:p w14:paraId="35C39827" w14:textId="77777777" w:rsidR="007D42E0" w:rsidRPr="00F06477" w:rsidRDefault="007D42E0" w:rsidP="007D42E0">
      <w:pPr>
        <w:pStyle w:val="Textnormy"/>
        <w:rPr>
          <w:b/>
          <w:sz w:val="22"/>
          <w:szCs w:val="22"/>
        </w:rPr>
      </w:pPr>
      <w:r w:rsidRPr="00F06477">
        <w:rPr>
          <w:b/>
          <w:sz w:val="22"/>
          <w:szCs w:val="22"/>
        </w:rPr>
        <w:t xml:space="preserve">Příloha B (normativní) </w:t>
      </w:r>
      <w:r w:rsidRPr="00F06477">
        <w:rPr>
          <w:b/>
          <w:sz w:val="22"/>
          <w:szCs w:val="22"/>
        </w:rPr>
        <w:tab/>
      </w:r>
      <w:r w:rsidRPr="00F06477">
        <w:rPr>
          <w:b/>
          <w:sz w:val="22"/>
          <w:szCs w:val="22"/>
        </w:rPr>
        <w:br/>
        <w:t>Shrnutí definic kódovacích schémat</w:t>
      </w:r>
    </w:p>
    <w:p w14:paraId="2BB0D22E" w14:textId="77777777" w:rsidR="007D42E0" w:rsidRDefault="007D42E0" w:rsidP="007D42E0">
      <w:pPr>
        <w:pStyle w:val="Textnormy"/>
        <w:rPr>
          <w:lang/>
        </w:rPr>
      </w:pPr>
      <w:r>
        <w:rPr>
          <w:lang/>
        </w:rPr>
        <w:t>O</w:t>
      </w:r>
      <w:r w:rsidR="00664604" w:rsidRPr="007D42E0">
        <w:rPr>
          <w:lang/>
        </w:rPr>
        <w:t xml:space="preserve">bsahuje shrnutí syntaxe kódových struktur v jazyku ASN.1 tak, aby je bylo možné importovat do dalších aplikačních modulů a norem dopravní telematiky. </w:t>
      </w:r>
    </w:p>
    <w:p w14:paraId="397C0986" w14:textId="77777777" w:rsidR="007D42E0" w:rsidRDefault="007D42E0" w:rsidP="007D42E0">
      <w:pPr>
        <w:pStyle w:val="Textnormy"/>
        <w:rPr>
          <w:lang/>
        </w:rPr>
      </w:pPr>
      <w:r>
        <w:rPr>
          <w:lang/>
        </w:rPr>
        <w:t>Uvádíme příklad pro datovou struktur CS4:</w:t>
      </w:r>
    </w:p>
    <w:p w14:paraId="66863936" w14:textId="77777777" w:rsidR="007D42E0" w:rsidRPr="00057131" w:rsidRDefault="007D42E0" w:rsidP="007D42E0">
      <w:pPr>
        <w:pStyle w:val="Textnormy"/>
        <w:rPr>
          <w:rFonts w:ascii="Courier New" w:hAnsi="Courier New" w:cs="Courier New"/>
        </w:rPr>
      </w:pPr>
      <w:r w:rsidRPr="00057131">
        <w:rPr>
          <w:rFonts w:ascii="Courier New" w:hAnsi="Courier New" w:cs="Courier New"/>
        </w:rPr>
        <w:t>CS4 ::= SEQUENCE {</w:t>
      </w:r>
    </w:p>
    <w:p w14:paraId="464DBD29" w14:textId="77777777" w:rsidR="007D42E0" w:rsidRPr="00057131" w:rsidRDefault="007D42E0" w:rsidP="007D42E0">
      <w:pPr>
        <w:pStyle w:val="Textnormy"/>
        <w:rPr>
          <w:rFonts w:ascii="Courier New" w:hAnsi="Courier New" w:cs="Courier New"/>
        </w:rPr>
      </w:pPr>
      <w:r w:rsidRPr="00057131">
        <w:rPr>
          <w:rFonts w:ascii="Courier New" w:hAnsi="Courier New" w:cs="Courier New"/>
        </w:rPr>
        <w:tab/>
        <w:t>countryCode</w:t>
      </w:r>
      <w:r w:rsidRPr="00057131">
        <w:rPr>
          <w:rFonts w:ascii="Courier New" w:hAnsi="Courier New" w:cs="Courier New"/>
        </w:rPr>
        <w:tab/>
        <w:t xml:space="preserve">CountryCode, </w:t>
      </w:r>
    </w:p>
    <w:p w14:paraId="2F5EA0FE" w14:textId="77777777" w:rsidR="007D42E0" w:rsidRPr="00057131" w:rsidRDefault="007D42E0" w:rsidP="007D42E0">
      <w:pPr>
        <w:pStyle w:val="Textnormy"/>
        <w:rPr>
          <w:rFonts w:ascii="Courier New" w:hAnsi="Courier New" w:cs="Courier New"/>
        </w:rPr>
      </w:pPr>
      <w:r w:rsidRPr="00057131">
        <w:rPr>
          <w:rFonts w:ascii="Courier New" w:hAnsi="Courier New" w:cs="Courier New"/>
        </w:rPr>
        <w:tab/>
        <w:t>alphabetIndicator</w:t>
      </w:r>
      <w:r w:rsidRPr="00057131">
        <w:rPr>
          <w:rFonts w:ascii="Courier New" w:hAnsi="Courier New" w:cs="Courier New"/>
        </w:rPr>
        <w:tab/>
        <w:t>AlphabetIndicator,</w:t>
      </w:r>
    </w:p>
    <w:p w14:paraId="5C52F49B" w14:textId="77777777" w:rsidR="007D42E0" w:rsidRPr="00057131" w:rsidRDefault="007D42E0" w:rsidP="007D42E0">
      <w:pPr>
        <w:pStyle w:val="Textnormy"/>
        <w:rPr>
          <w:rFonts w:ascii="Courier New" w:hAnsi="Courier New" w:cs="Courier New"/>
        </w:rPr>
      </w:pPr>
      <w:r w:rsidRPr="00057131">
        <w:rPr>
          <w:rFonts w:ascii="Courier New" w:hAnsi="Courier New" w:cs="Courier New"/>
        </w:rPr>
        <w:tab/>
        <w:t>licPlateNumber</w:t>
      </w:r>
      <w:r w:rsidRPr="00057131">
        <w:rPr>
          <w:rFonts w:ascii="Courier New" w:hAnsi="Courier New" w:cs="Courier New"/>
        </w:rPr>
        <w:tab/>
        <w:t>OCTET STRING</w:t>
      </w:r>
    </w:p>
    <w:p w14:paraId="757ED152" w14:textId="77777777" w:rsidR="007D42E0" w:rsidRPr="00057131" w:rsidRDefault="007D42E0" w:rsidP="007D42E0">
      <w:pPr>
        <w:pStyle w:val="Textnormy"/>
        <w:rPr>
          <w:rFonts w:ascii="Courier New" w:hAnsi="Courier New" w:cs="Courier New"/>
        </w:rPr>
      </w:pPr>
      <w:r w:rsidRPr="00057131">
        <w:rPr>
          <w:rFonts w:ascii="Courier New" w:hAnsi="Courier New" w:cs="Courier New"/>
        </w:rPr>
        <w:t>}</w:t>
      </w:r>
    </w:p>
    <w:p w14:paraId="1D313007" w14:textId="77777777" w:rsidR="007D42E0" w:rsidRPr="00F06477" w:rsidRDefault="007D42E0" w:rsidP="007D42E0">
      <w:pPr>
        <w:pStyle w:val="Textnormy"/>
        <w:rPr>
          <w:b/>
          <w:sz w:val="22"/>
          <w:szCs w:val="22"/>
        </w:rPr>
      </w:pPr>
      <w:r w:rsidRPr="00F06477">
        <w:rPr>
          <w:b/>
          <w:sz w:val="22"/>
          <w:szCs w:val="22"/>
        </w:rPr>
        <w:lastRenderedPageBreak/>
        <w:t xml:space="preserve">Příloha C (informativní) </w:t>
      </w:r>
      <w:r w:rsidRPr="00F06477">
        <w:rPr>
          <w:b/>
          <w:sz w:val="22"/>
          <w:szCs w:val="22"/>
        </w:rPr>
        <w:tab/>
      </w:r>
      <w:r w:rsidRPr="00F06477">
        <w:rPr>
          <w:b/>
          <w:sz w:val="22"/>
          <w:szCs w:val="22"/>
        </w:rPr>
        <w:br/>
        <w:t>Příklady použití kódových struktur AVI/AEI</w:t>
      </w:r>
    </w:p>
    <w:p w14:paraId="030C2C20" w14:textId="77777777" w:rsidR="00664604" w:rsidRDefault="007D42E0" w:rsidP="007D42E0">
      <w:pPr>
        <w:pStyle w:val="Textnormy"/>
        <w:rPr>
          <w:lang/>
        </w:rPr>
      </w:pPr>
      <w:r>
        <w:rPr>
          <w:lang/>
        </w:rPr>
        <w:t>U</w:t>
      </w:r>
      <w:r w:rsidR="00664604" w:rsidRPr="007D42E0">
        <w:rPr>
          <w:lang/>
        </w:rPr>
        <w:t>vádí konkrétní příklady použití identifikátorů, přesný zápis syntaxe v binární podobě pomocí PER či BER pravidel stanovených v jazyce ASN.1 a binární zápis abecedy dle ITA 2 z ISO 3166-1.</w:t>
      </w:r>
    </w:p>
    <w:p w14:paraId="05058838" w14:textId="77777777" w:rsidR="007D42E0" w:rsidRPr="00F06477" w:rsidRDefault="007D42E0" w:rsidP="007D42E0">
      <w:pPr>
        <w:pStyle w:val="Textnormy"/>
        <w:rPr>
          <w:lang/>
        </w:rPr>
      </w:pPr>
      <w:r>
        <w:rPr>
          <w:lang/>
        </w:rPr>
        <w:t>Uvádíme příklad zakódování malého celého čísla</w:t>
      </w:r>
      <w:r w:rsidR="00F06477">
        <w:rPr>
          <w:lang/>
        </w:rPr>
        <w:t xml:space="preserve">. </w:t>
      </w:r>
      <w:r w:rsidRPr="00F06477">
        <w:rPr>
          <w:lang/>
        </w:rPr>
        <w:t>Zpráva ITS (ITSMessage) je malé celé číslo (smallint) tak, jak je to definováno v předchozím modulu a je nastavena na hodnotu 10.</w:t>
      </w:r>
    </w:p>
    <w:p w14:paraId="40476F7D" w14:textId="77777777" w:rsidR="007D42E0" w:rsidRDefault="007D42E0" w:rsidP="007D42E0">
      <w:pPr>
        <w:pStyle w:val="Textnormy"/>
        <w:jc w:val="left"/>
        <w:rPr>
          <w:rFonts w:ascii="Courier New" w:hAnsi="Courier New" w:cs="Courier New"/>
        </w:rPr>
      </w:pPr>
      <w:r w:rsidRPr="00C01A74">
        <w:rPr>
          <w:rFonts w:ascii="Courier New" w:hAnsi="Courier New" w:cs="Courier New"/>
        </w:rPr>
        <w:t>value ITSMessage ::= usefulType : smallint : 10</w:t>
      </w:r>
    </w:p>
    <w:p w14:paraId="0F8CE027" w14:textId="77777777" w:rsidR="007D42E0" w:rsidRPr="007D42E0" w:rsidRDefault="00F06477" w:rsidP="007D42E0">
      <w:pPr>
        <w:pStyle w:val="Textnormy"/>
        <w:rPr>
          <w:lang/>
        </w:rPr>
      </w:pPr>
      <w:r>
        <w:rPr>
          <w:lang/>
        </w:rPr>
        <w:t>Článek C.3 uvádí zakódování kódů země a jejich příklady.</w:t>
      </w:r>
    </w:p>
    <w:p w14:paraId="2A7FE2E1" w14:textId="77777777" w:rsidR="00F06477" w:rsidRDefault="00F06477" w:rsidP="00F06477">
      <w:pPr>
        <w:pStyle w:val="NadpisTabObr"/>
      </w:pPr>
      <w:r>
        <w:t>Tabulka C3 – ITA-2 abeceda</w:t>
      </w:r>
    </w:p>
    <w:tbl>
      <w:tblPr>
        <w:tblW w:w="0" w:type="auto"/>
        <w:jc w:val="center"/>
        <w:tblBorders>
          <w:top w:val="single" w:sz="18" w:space="0" w:color="000000"/>
          <w:left w:val="single" w:sz="18" w:space="0" w:color="000000"/>
          <w:bottom w:val="single" w:sz="18" w:space="0" w:color="000000"/>
          <w:right w:val="single" w:sz="18" w:space="0" w:color="000000"/>
          <w:insideH w:val="single" w:sz="6" w:space="0" w:color="auto"/>
          <w:insideV w:val="single" w:sz="6" w:space="0" w:color="auto"/>
        </w:tblBorders>
        <w:tblLayout w:type="fixed"/>
        <w:tblLook w:val="0000" w:firstRow="0" w:lastRow="0" w:firstColumn="0" w:lastColumn="0" w:noHBand="0" w:noVBand="0"/>
      </w:tblPr>
      <w:tblGrid>
        <w:gridCol w:w="830"/>
        <w:gridCol w:w="2410"/>
        <w:gridCol w:w="884"/>
        <w:gridCol w:w="2340"/>
      </w:tblGrid>
      <w:tr w:rsidR="00F06477" w:rsidRPr="00C01A74" w14:paraId="1F3FB4B5" w14:textId="77777777">
        <w:tblPrEx>
          <w:tblCellMar>
            <w:top w:w="0" w:type="dxa"/>
            <w:bottom w:w="0" w:type="dxa"/>
          </w:tblCellMar>
        </w:tblPrEx>
        <w:trPr>
          <w:trHeight w:val="397"/>
          <w:tblHeader/>
          <w:jc w:val="center"/>
        </w:trPr>
        <w:tc>
          <w:tcPr>
            <w:tcW w:w="830" w:type="dxa"/>
            <w:tcBorders>
              <w:top w:val="single" w:sz="18" w:space="0" w:color="000000"/>
              <w:bottom w:val="single" w:sz="18" w:space="0" w:color="000000"/>
              <w:right w:val="double" w:sz="6" w:space="0" w:color="000000"/>
            </w:tcBorders>
            <w:vAlign w:val="center"/>
          </w:tcPr>
          <w:p w14:paraId="072F99C0" w14:textId="77777777" w:rsidR="00F06477" w:rsidRPr="00C01A74" w:rsidRDefault="00F06477" w:rsidP="00F046D0">
            <w:pPr>
              <w:pStyle w:val="Texttabulky"/>
              <w:rPr>
                <w:b/>
              </w:rPr>
            </w:pPr>
            <w:r w:rsidRPr="00C01A74">
              <w:rPr>
                <w:b/>
              </w:rPr>
              <w:t>Znak</w:t>
            </w:r>
          </w:p>
        </w:tc>
        <w:tc>
          <w:tcPr>
            <w:tcW w:w="2410" w:type="dxa"/>
            <w:tcBorders>
              <w:top w:val="single" w:sz="18" w:space="0" w:color="000000"/>
              <w:left w:val="double" w:sz="6" w:space="0" w:color="000000"/>
              <w:bottom w:val="single" w:sz="18" w:space="0" w:color="000000"/>
              <w:right w:val="single" w:sz="18" w:space="0" w:color="000000"/>
            </w:tcBorders>
            <w:vAlign w:val="center"/>
          </w:tcPr>
          <w:p w14:paraId="4829FD38" w14:textId="77777777" w:rsidR="00F06477" w:rsidRPr="00C01A74" w:rsidRDefault="00F06477" w:rsidP="00F046D0">
            <w:pPr>
              <w:pStyle w:val="Texttabulky"/>
              <w:rPr>
                <w:b/>
              </w:rPr>
            </w:pPr>
            <w:r w:rsidRPr="00C01A74">
              <w:rPr>
                <w:b/>
              </w:rPr>
              <w:t>Binární hodnota</w:t>
            </w:r>
          </w:p>
        </w:tc>
        <w:tc>
          <w:tcPr>
            <w:tcW w:w="884" w:type="dxa"/>
            <w:tcBorders>
              <w:top w:val="single" w:sz="18" w:space="0" w:color="000000"/>
              <w:left w:val="single" w:sz="18" w:space="0" w:color="000000"/>
              <w:bottom w:val="single" w:sz="18" w:space="0" w:color="000000"/>
              <w:right w:val="double" w:sz="6" w:space="0" w:color="000000"/>
            </w:tcBorders>
            <w:vAlign w:val="center"/>
          </w:tcPr>
          <w:p w14:paraId="0DE4161A" w14:textId="77777777" w:rsidR="00F06477" w:rsidRPr="00C01A74" w:rsidRDefault="00F06477" w:rsidP="00F046D0">
            <w:pPr>
              <w:pStyle w:val="Texttabulky"/>
              <w:rPr>
                <w:b/>
              </w:rPr>
            </w:pPr>
            <w:r w:rsidRPr="00C01A74">
              <w:rPr>
                <w:b/>
              </w:rPr>
              <w:t>Znak</w:t>
            </w:r>
          </w:p>
        </w:tc>
        <w:tc>
          <w:tcPr>
            <w:tcW w:w="2340" w:type="dxa"/>
            <w:tcBorders>
              <w:top w:val="single" w:sz="18" w:space="0" w:color="000000"/>
              <w:left w:val="double" w:sz="6" w:space="0" w:color="000000"/>
              <w:bottom w:val="single" w:sz="18" w:space="0" w:color="000000"/>
            </w:tcBorders>
            <w:vAlign w:val="center"/>
          </w:tcPr>
          <w:p w14:paraId="0230A53D" w14:textId="77777777" w:rsidR="00F06477" w:rsidRPr="00C01A74" w:rsidRDefault="00F06477" w:rsidP="00F046D0">
            <w:pPr>
              <w:pStyle w:val="Texttabulky"/>
              <w:rPr>
                <w:b/>
              </w:rPr>
            </w:pPr>
            <w:r w:rsidRPr="00C01A74">
              <w:rPr>
                <w:b/>
              </w:rPr>
              <w:t>Binární hodnota</w:t>
            </w:r>
          </w:p>
        </w:tc>
      </w:tr>
      <w:tr w:rsidR="00F06477" w:rsidRPr="00C01A74" w14:paraId="1ECD110C" w14:textId="77777777">
        <w:tblPrEx>
          <w:tblCellMar>
            <w:top w:w="0" w:type="dxa"/>
            <w:bottom w:w="0" w:type="dxa"/>
          </w:tblCellMar>
        </w:tblPrEx>
        <w:trPr>
          <w:trHeight w:val="397"/>
          <w:jc w:val="center"/>
        </w:trPr>
        <w:tc>
          <w:tcPr>
            <w:tcW w:w="830" w:type="dxa"/>
            <w:tcBorders>
              <w:top w:val="single" w:sz="18" w:space="0" w:color="000000"/>
              <w:bottom w:val="single" w:sz="6" w:space="0" w:color="auto"/>
              <w:right w:val="double" w:sz="6" w:space="0" w:color="000000"/>
            </w:tcBorders>
            <w:vAlign w:val="center"/>
          </w:tcPr>
          <w:p w14:paraId="6A04494A" w14:textId="77777777" w:rsidR="00F06477" w:rsidRPr="00C01A74" w:rsidRDefault="00F06477" w:rsidP="00F046D0">
            <w:pPr>
              <w:pStyle w:val="Texttabulky"/>
            </w:pPr>
            <w:r w:rsidRPr="00C01A74">
              <w:t>A</w:t>
            </w:r>
          </w:p>
        </w:tc>
        <w:tc>
          <w:tcPr>
            <w:tcW w:w="2410" w:type="dxa"/>
            <w:tcBorders>
              <w:top w:val="single" w:sz="18" w:space="0" w:color="000000"/>
              <w:left w:val="double" w:sz="6" w:space="0" w:color="000000"/>
              <w:bottom w:val="single" w:sz="6" w:space="0" w:color="auto"/>
              <w:right w:val="single" w:sz="18" w:space="0" w:color="000000"/>
            </w:tcBorders>
            <w:vAlign w:val="center"/>
          </w:tcPr>
          <w:p w14:paraId="417C7BF1" w14:textId="77777777" w:rsidR="00F06477" w:rsidRPr="00C01A74" w:rsidRDefault="00F06477" w:rsidP="00F046D0">
            <w:pPr>
              <w:pStyle w:val="Texttabulky"/>
            </w:pPr>
            <w:r w:rsidRPr="00C01A74">
              <w:t>11000</w:t>
            </w:r>
          </w:p>
        </w:tc>
        <w:tc>
          <w:tcPr>
            <w:tcW w:w="884" w:type="dxa"/>
            <w:tcBorders>
              <w:top w:val="single" w:sz="18" w:space="0" w:color="000000"/>
              <w:left w:val="single" w:sz="18" w:space="0" w:color="000000"/>
              <w:bottom w:val="single" w:sz="6" w:space="0" w:color="auto"/>
              <w:right w:val="double" w:sz="6" w:space="0" w:color="000000"/>
            </w:tcBorders>
            <w:vAlign w:val="center"/>
          </w:tcPr>
          <w:p w14:paraId="5FABA125" w14:textId="77777777" w:rsidR="00F06477" w:rsidRPr="00C01A74" w:rsidRDefault="00F06477" w:rsidP="00F046D0">
            <w:pPr>
              <w:pStyle w:val="Zhlav"/>
            </w:pPr>
            <w:r w:rsidRPr="00C01A74">
              <w:t>C</w:t>
            </w:r>
          </w:p>
        </w:tc>
        <w:tc>
          <w:tcPr>
            <w:tcW w:w="2340" w:type="dxa"/>
            <w:tcBorders>
              <w:top w:val="single" w:sz="18" w:space="0" w:color="000000"/>
              <w:left w:val="double" w:sz="6" w:space="0" w:color="000000"/>
              <w:bottom w:val="single" w:sz="6" w:space="0" w:color="auto"/>
            </w:tcBorders>
            <w:vAlign w:val="center"/>
          </w:tcPr>
          <w:p w14:paraId="5651E50D" w14:textId="77777777" w:rsidR="00F06477" w:rsidRPr="00C01A74" w:rsidRDefault="00F06477" w:rsidP="00F046D0">
            <w:pPr>
              <w:pStyle w:val="Zhlav"/>
            </w:pPr>
            <w:r w:rsidRPr="00C01A74">
              <w:t>01110</w:t>
            </w:r>
          </w:p>
        </w:tc>
      </w:tr>
      <w:tr w:rsidR="00F06477" w:rsidRPr="00C01A74" w14:paraId="5B1466FE" w14:textId="77777777">
        <w:tblPrEx>
          <w:tblCellMar>
            <w:top w:w="0" w:type="dxa"/>
            <w:bottom w:w="0" w:type="dxa"/>
          </w:tblCellMar>
        </w:tblPrEx>
        <w:trPr>
          <w:trHeight w:val="397"/>
          <w:jc w:val="center"/>
        </w:trPr>
        <w:tc>
          <w:tcPr>
            <w:tcW w:w="830" w:type="dxa"/>
            <w:tcBorders>
              <w:top w:val="single" w:sz="6" w:space="0" w:color="auto"/>
              <w:bottom w:val="single" w:sz="18" w:space="0" w:color="000000"/>
              <w:right w:val="double" w:sz="6" w:space="0" w:color="000000"/>
            </w:tcBorders>
            <w:vAlign w:val="center"/>
          </w:tcPr>
          <w:p w14:paraId="3C13AD5C" w14:textId="77777777" w:rsidR="00F06477" w:rsidRPr="00C01A74" w:rsidRDefault="00F06477" w:rsidP="00F046D0">
            <w:pPr>
              <w:pStyle w:val="Texttabulky"/>
            </w:pPr>
            <w:r w:rsidRPr="00C01A74">
              <w:t>B</w:t>
            </w:r>
          </w:p>
        </w:tc>
        <w:tc>
          <w:tcPr>
            <w:tcW w:w="2410" w:type="dxa"/>
            <w:tcBorders>
              <w:top w:val="single" w:sz="6" w:space="0" w:color="auto"/>
              <w:left w:val="double" w:sz="6" w:space="0" w:color="000000"/>
              <w:bottom w:val="single" w:sz="18" w:space="0" w:color="000000"/>
              <w:right w:val="single" w:sz="18" w:space="0" w:color="000000"/>
            </w:tcBorders>
            <w:vAlign w:val="center"/>
          </w:tcPr>
          <w:p w14:paraId="59EE7E82" w14:textId="77777777" w:rsidR="00F06477" w:rsidRPr="00C01A74" w:rsidRDefault="00F06477" w:rsidP="00F046D0">
            <w:pPr>
              <w:pStyle w:val="Texttabulky"/>
            </w:pPr>
            <w:r w:rsidRPr="00C01A74">
              <w:t>10011</w:t>
            </w:r>
          </w:p>
        </w:tc>
        <w:tc>
          <w:tcPr>
            <w:tcW w:w="884" w:type="dxa"/>
            <w:tcBorders>
              <w:top w:val="single" w:sz="6" w:space="0" w:color="auto"/>
              <w:left w:val="single" w:sz="18" w:space="0" w:color="000000"/>
              <w:bottom w:val="single" w:sz="18" w:space="0" w:color="000000"/>
              <w:right w:val="double" w:sz="6" w:space="0" w:color="000000"/>
            </w:tcBorders>
            <w:vAlign w:val="center"/>
          </w:tcPr>
          <w:p w14:paraId="2D782422" w14:textId="77777777" w:rsidR="00F06477" w:rsidRPr="00C01A74" w:rsidRDefault="00F06477" w:rsidP="00F046D0">
            <w:pPr>
              <w:pStyle w:val="Texttabulky"/>
            </w:pPr>
            <w:r w:rsidRPr="00C01A74">
              <w:t>Z</w:t>
            </w:r>
          </w:p>
        </w:tc>
        <w:tc>
          <w:tcPr>
            <w:tcW w:w="2340" w:type="dxa"/>
            <w:tcBorders>
              <w:top w:val="single" w:sz="6" w:space="0" w:color="auto"/>
              <w:left w:val="double" w:sz="6" w:space="0" w:color="000000"/>
              <w:bottom w:val="single" w:sz="18" w:space="0" w:color="000000"/>
            </w:tcBorders>
            <w:vAlign w:val="center"/>
          </w:tcPr>
          <w:p w14:paraId="750EFD32" w14:textId="77777777" w:rsidR="00F06477" w:rsidRPr="00C01A74" w:rsidRDefault="00F06477" w:rsidP="00F046D0">
            <w:pPr>
              <w:pStyle w:val="Texttabulky"/>
            </w:pPr>
            <w:r w:rsidRPr="00C01A74">
              <w:t>10001</w:t>
            </w:r>
          </w:p>
        </w:tc>
      </w:tr>
    </w:tbl>
    <w:p w14:paraId="38BFF39E" w14:textId="77777777" w:rsidR="009D4651" w:rsidRDefault="009D4651" w:rsidP="009D4651">
      <w:pPr>
        <w:pStyle w:val="Textnormy"/>
      </w:pPr>
    </w:p>
    <w:p w14:paraId="36F1C9F8" w14:textId="77777777" w:rsidR="00F06477" w:rsidRDefault="00F06477" w:rsidP="00F06477">
      <w:pPr>
        <w:pStyle w:val="NadpisTabObr"/>
      </w:pPr>
      <w:r>
        <w:t>Tabulka C4 – Příklady binárních kódů zemí</w:t>
      </w:r>
    </w:p>
    <w:tbl>
      <w:tblPr>
        <w:tblW w:w="0" w:type="auto"/>
        <w:jc w:val="center"/>
        <w:tblBorders>
          <w:top w:val="single" w:sz="18" w:space="0" w:color="000000"/>
          <w:left w:val="single" w:sz="18" w:space="0" w:color="000000"/>
          <w:bottom w:val="single" w:sz="18" w:space="0" w:color="000000"/>
          <w:right w:val="single" w:sz="18" w:space="0" w:color="000000"/>
          <w:insideH w:val="single" w:sz="6" w:space="0" w:color="auto"/>
          <w:insideV w:val="single" w:sz="6" w:space="0" w:color="auto"/>
        </w:tblBorders>
        <w:tblLayout w:type="fixed"/>
        <w:tblLook w:val="0000" w:firstRow="0" w:lastRow="0" w:firstColumn="0" w:lastColumn="0" w:noHBand="0" w:noVBand="0"/>
      </w:tblPr>
      <w:tblGrid>
        <w:gridCol w:w="2057"/>
        <w:gridCol w:w="2297"/>
        <w:gridCol w:w="2126"/>
      </w:tblGrid>
      <w:tr w:rsidR="00F06477" w:rsidRPr="00C01A74" w14:paraId="6A084577" w14:textId="77777777">
        <w:tblPrEx>
          <w:tblCellMar>
            <w:top w:w="0" w:type="dxa"/>
            <w:bottom w:w="0" w:type="dxa"/>
          </w:tblCellMar>
        </w:tblPrEx>
        <w:trPr>
          <w:trHeight w:val="340"/>
          <w:jc w:val="center"/>
        </w:trPr>
        <w:tc>
          <w:tcPr>
            <w:tcW w:w="2057" w:type="dxa"/>
            <w:tcBorders>
              <w:top w:val="single" w:sz="18" w:space="0" w:color="000000"/>
              <w:bottom w:val="single" w:sz="18" w:space="0" w:color="000000"/>
              <w:right w:val="double" w:sz="6" w:space="0" w:color="000000"/>
            </w:tcBorders>
            <w:vAlign w:val="center"/>
          </w:tcPr>
          <w:p w14:paraId="74DDF333" w14:textId="77777777" w:rsidR="00F06477" w:rsidRPr="00C01A74" w:rsidRDefault="00F06477" w:rsidP="00F046D0">
            <w:pPr>
              <w:pStyle w:val="Texttabulky"/>
              <w:rPr>
                <w:b/>
              </w:rPr>
            </w:pPr>
            <w:r w:rsidRPr="00C01A74">
              <w:rPr>
                <w:b/>
              </w:rPr>
              <w:t xml:space="preserve">   Stát</w:t>
            </w:r>
          </w:p>
        </w:tc>
        <w:tc>
          <w:tcPr>
            <w:tcW w:w="2297" w:type="dxa"/>
            <w:tcBorders>
              <w:top w:val="single" w:sz="18" w:space="0" w:color="000000"/>
              <w:left w:val="double" w:sz="6" w:space="0" w:color="000000"/>
              <w:bottom w:val="single" w:sz="18" w:space="0" w:color="000000"/>
              <w:right w:val="double" w:sz="6" w:space="0" w:color="000000"/>
            </w:tcBorders>
            <w:vAlign w:val="center"/>
          </w:tcPr>
          <w:p w14:paraId="01C7F001" w14:textId="77777777" w:rsidR="00F06477" w:rsidRPr="00C01A74" w:rsidRDefault="00F06477" w:rsidP="00F046D0">
            <w:pPr>
              <w:pStyle w:val="Texttabulky"/>
              <w:rPr>
                <w:b/>
              </w:rPr>
            </w:pPr>
            <w:r w:rsidRPr="00C01A74">
              <w:rPr>
                <w:b/>
              </w:rPr>
              <w:t>Kód dle ISO 3166</w:t>
            </w:r>
          </w:p>
        </w:tc>
        <w:tc>
          <w:tcPr>
            <w:tcW w:w="2126" w:type="dxa"/>
            <w:tcBorders>
              <w:top w:val="single" w:sz="18" w:space="0" w:color="000000"/>
              <w:left w:val="double" w:sz="6" w:space="0" w:color="000000"/>
              <w:bottom w:val="single" w:sz="18" w:space="0" w:color="000000"/>
            </w:tcBorders>
            <w:vAlign w:val="center"/>
          </w:tcPr>
          <w:p w14:paraId="6E4F0F3B" w14:textId="77777777" w:rsidR="00F06477" w:rsidRPr="00C01A74" w:rsidRDefault="00F06477" w:rsidP="00F046D0">
            <w:pPr>
              <w:pStyle w:val="Texttabulky"/>
              <w:rPr>
                <w:b/>
              </w:rPr>
            </w:pPr>
            <w:r w:rsidRPr="00C01A74">
              <w:rPr>
                <w:b/>
              </w:rPr>
              <w:t>ITA.2 (10 bitů)</w:t>
            </w:r>
          </w:p>
        </w:tc>
      </w:tr>
      <w:tr w:rsidR="00F06477" w:rsidRPr="00C01A74" w14:paraId="237744C4" w14:textId="77777777">
        <w:tblPrEx>
          <w:tblCellMar>
            <w:top w:w="0" w:type="dxa"/>
            <w:bottom w:w="0" w:type="dxa"/>
          </w:tblCellMar>
        </w:tblPrEx>
        <w:trPr>
          <w:trHeight w:val="340"/>
          <w:jc w:val="center"/>
        </w:trPr>
        <w:tc>
          <w:tcPr>
            <w:tcW w:w="2057" w:type="dxa"/>
            <w:tcBorders>
              <w:top w:val="single" w:sz="18" w:space="0" w:color="000000"/>
              <w:right w:val="double" w:sz="6" w:space="0" w:color="000000"/>
            </w:tcBorders>
            <w:vAlign w:val="center"/>
          </w:tcPr>
          <w:p w14:paraId="5A5DE0E3" w14:textId="77777777" w:rsidR="00F06477" w:rsidRPr="00C01A74" w:rsidRDefault="00F06477" w:rsidP="00F046D0">
            <w:pPr>
              <w:pStyle w:val="Texttabulky"/>
            </w:pPr>
            <w:r w:rsidRPr="00C01A74">
              <w:t>Rakousko</w:t>
            </w:r>
          </w:p>
        </w:tc>
        <w:tc>
          <w:tcPr>
            <w:tcW w:w="2297" w:type="dxa"/>
            <w:tcBorders>
              <w:top w:val="single" w:sz="18" w:space="0" w:color="000000"/>
              <w:left w:val="double" w:sz="6" w:space="0" w:color="000000"/>
              <w:right w:val="double" w:sz="6" w:space="0" w:color="000000"/>
            </w:tcBorders>
            <w:vAlign w:val="center"/>
          </w:tcPr>
          <w:p w14:paraId="5E894B91" w14:textId="77777777" w:rsidR="00F06477" w:rsidRPr="00C01A74" w:rsidRDefault="00F06477" w:rsidP="00F046D0">
            <w:pPr>
              <w:pStyle w:val="Texttabulky"/>
            </w:pPr>
            <w:r w:rsidRPr="00C01A74">
              <w:t>AT</w:t>
            </w:r>
          </w:p>
        </w:tc>
        <w:tc>
          <w:tcPr>
            <w:tcW w:w="2126" w:type="dxa"/>
            <w:tcBorders>
              <w:top w:val="single" w:sz="18" w:space="0" w:color="000000"/>
              <w:left w:val="double" w:sz="6" w:space="0" w:color="000000"/>
            </w:tcBorders>
            <w:vAlign w:val="center"/>
          </w:tcPr>
          <w:p w14:paraId="5424D11E" w14:textId="77777777" w:rsidR="00F06477" w:rsidRPr="00C01A74" w:rsidRDefault="00F06477" w:rsidP="00F046D0">
            <w:pPr>
              <w:pStyle w:val="Texttabulky"/>
            </w:pPr>
            <w:r w:rsidRPr="00C01A74">
              <w:t>11000 00001</w:t>
            </w:r>
          </w:p>
        </w:tc>
      </w:tr>
      <w:tr w:rsidR="00F06477" w:rsidRPr="00C01A74" w14:paraId="09B85935" w14:textId="77777777">
        <w:tblPrEx>
          <w:tblCellMar>
            <w:top w:w="0" w:type="dxa"/>
            <w:bottom w:w="0" w:type="dxa"/>
          </w:tblCellMar>
        </w:tblPrEx>
        <w:trPr>
          <w:trHeight w:val="340"/>
          <w:jc w:val="center"/>
        </w:trPr>
        <w:tc>
          <w:tcPr>
            <w:tcW w:w="2057" w:type="dxa"/>
            <w:tcBorders>
              <w:right w:val="double" w:sz="6" w:space="0" w:color="000000"/>
            </w:tcBorders>
            <w:vAlign w:val="center"/>
          </w:tcPr>
          <w:p w14:paraId="3195D704" w14:textId="77777777" w:rsidR="00F06477" w:rsidRPr="00C01A74" w:rsidRDefault="00F06477" w:rsidP="00F046D0">
            <w:pPr>
              <w:pStyle w:val="Texttabulky"/>
            </w:pPr>
            <w:r w:rsidRPr="00C01A74">
              <w:t>Česká republika</w:t>
            </w:r>
          </w:p>
        </w:tc>
        <w:tc>
          <w:tcPr>
            <w:tcW w:w="2297" w:type="dxa"/>
            <w:tcBorders>
              <w:left w:val="double" w:sz="6" w:space="0" w:color="000000"/>
              <w:right w:val="double" w:sz="6" w:space="0" w:color="000000"/>
            </w:tcBorders>
            <w:vAlign w:val="center"/>
          </w:tcPr>
          <w:p w14:paraId="5C6676B0" w14:textId="77777777" w:rsidR="00F06477" w:rsidRPr="00C01A74" w:rsidRDefault="00F06477" w:rsidP="00F046D0">
            <w:pPr>
              <w:pStyle w:val="Texttabulky"/>
            </w:pPr>
            <w:r w:rsidRPr="00C01A74">
              <w:t>CZ</w:t>
            </w:r>
          </w:p>
        </w:tc>
        <w:tc>
          <w:tcPr>
            <w:tcW w:w="2126" w:type="dxa"/>
            <w:tcBorders>
              <w:left w:val="double" w:sz="6" w:space="0" w:color="000000"/>
            </w:tcBorders>
            <w:vAlign w:val="center"/>
          </w:tcPr>
          <w:p w14:paraId="61E42DA7" w14:textId="77777777" w:rsidR="00F06477" w:rsidRPr="00C01A74" w:rsidRDefault="00F06477" w:rsidP="00F046D0">
            <w:pPr>
              <w:pStyle w:val="Texttabulky"/>
            </w:pPr>
            <w:r w:rsidRPr="00C01A74">
              <w:t>01110 10001</w:t>
            </w:r>
          </w:p>
        </w:tc>
      </w:tr>
    </w:tbl>
    <w:p w14:paraId="0042EB33" w14:textId="77777777" w:rsidR="009D4651" w:rsidRDefault="009D4651" w:rsidP="009D4651">
      <w:pPr>
        <w:pStyle w:val="Textnormy"/>
        <w:tabs>
          <w:tab w:val="right" w:pos="9923"/>
        </w:tabs>
      </w:pPr>
    </w:p>
    <w:p w14:paraId="2245A5B2" w14:textId="77777777" w:rsidR="0052087C" w:rsidRDefault="0052087C"/>
    <w:sectPr w:rsidR="0052087C">
      <w:footerReference w:type="even" r:id="rId13"/>
      <w:footerReference w:type="default" r:id="rId14"/>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0295" w14:textId="77777777" w:rsidR="00C2395E" w:rsidRDefault="00C2395E">
      <w:r>
        <w:separator/>
      </w:r>
    </w:p>
  </w:endnote>
  <w:endnote w:type="continuationSeparator" w:id="0">
    <w:p w14:paraId="00D4E16E" w14:textId="77777777" w:rsidR="00C2395E" w:rsidRDefault="00C23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EE"/>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4B1" w14:textId="77777777" w:rsidR="00BB47EF" w:rsidRDefault="00BB47EF" w:rsidP="00513BB0">
    <w:pPr>
      <w:pStyle w:val="Zpat"/>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6C98409F" w14:textId="77777777" w:rsidR="00BB47EF" w:rsidRDefault="00BB47EF">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B0F7" w14:textId="77777777" w:rsidR="00BB47EF" w:rsidRPr="00BB47EF" w:rsidRDefault="00BB47EF" w:rsidP="00513BB0">
    <w:pPr>
      <w:pStyle w:val="Zpat"/>
      <w:framePr w:wrap="around" w:vAnchor="text" w:hAnchor="margin" w:xAlign="center" w:y="1"/>
      <w:rPr>
        <w:rStyle w:val="slostrnky"/>
      </w:rPr>
    </w:pPr>
    <w:r w:rsidRPr="00BB47EF">
      <w:rPr>
        <w:rStyle w:val="slostrnky"/>
      </w:rPr>
      <w:fldChar w:fldCharType="begin"/>
    </w:r>
    <w:r w:rsidRPr="00BB47EF">
      <w:rPr>
        <w:rStyle w:val="slostrnky"/>
      </w:rPr>
      <w:instrText xml:space="preserve">PAGE  </w:instrText>
    </w:r>
    <w:r w:rsidRPr="00BB47EF">
      <w:rPr>
        <w:rStyle w:val="slostrnky"/>
      </w:rPr>
      <w:fldChar w:fldCharType="separate"/>
    </w:r>
    <w:r w:rsidR="00E2340C">
      <w:rPr>
        <w:rStyle w:val="slostrnky"/>
        <w:noProof/>
      </w:rPr>
      <w:t>1</w:t>
    </w:r>
    <w:r w:rsidRPr="00BB47EF">
      <w:rPr>
        <w:rStyle w:val="slostrnky"/>
      </w:rPr>
      <w:fldChar w:fldCharType="end"/>
    </w:r>
  </w:p>
  <w:p w14:paraId="21C2D032" w14:textId="77777777" w:rsidR="00BB47EF" w:rsidRDefault="00BB47E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986F" w14:textId="77777777" w:rsidR="00C2395E" w:rsidRDefault="00C2395E">
      <w:r>
        <w:separator/>
      </w:r>
    </w:p>
  </w:footnote>
  <w:footnote w:type="continuationSeparator" w:id="0">
    <w:p w14:paraId="27DCC860" w14:textId="77777777" w:rsidR="00C2395E" w:rsidRDefault="00C239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Nadpis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3"/>
    <w:lvl w:ilvl="0">
      <w:start w:val="1"/>
      <w:numFmt w:val="bullet"/>
      <w:lvlText w:val=""/>
      <w:lvlJc w:val="left"/>
      <w:pPr>
        <w:tabs>
          <w:tab w:val="num" w:pos="480"/>
        </w:tabs>
        <w:ind w:left="480" w:hanging="360"/>
      </w:pPr>
      <w:rPr>
        <w:rFonts w:ascii="Wingdings" w:hAnsi="Wingdings" w:cs="StarSymbol"/>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2" w15:restartNumberingAfterBreak="0">
    <w:nsid w:val="00000003"/>
    <w:multiLevelType w:val="multilevel"/>
    <w:tmpl w:val="00000003"/>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4E3D40BD"/>
    <w:multiLevelType w:val="multilevel"/>
    <w:tmpl w:val="00000002"/>
    <w:lvl w:ilvl="0">
      <w:start w:val="1"/>
      <w:numFmt w:val="bullet"/>
      <w:lvlText w:val=""/>
      <w:lvlJc w:val="left"/>
      <w:pPr>
        <w:tabs>
          <w:tab w:val="num" w:pos="480"/>
        </w:tabs>
        <w:ind w:left="480" w:hanging="360"/>
      </w:pPr>
      <w:rPr>
        <w:rFonts w:ascii="Wingdings" w:hAnsi="Wingdings" w:cs="StarSymbol"/>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4" w15:restartNumberingAfterBreak="0">
    <w:nsid w:val="5513796E"/>
    <w:multiLevelType w:val="multilevel"/>
    <w:tmpl w:val="6DB4129C"/>
    <w:lvl w:ilvl="0">
      <w:start w:val="1"/>
      <w:numFmt w:val="bullet"/>
      <w:lvlText w:val="-"/>
      <w:lvlJc w:val="left"/>
      <w:pPr>
        <w:tabs>
          <w:tab w:val="num" w:pos="480"/>
        </w:tabs>
        <w:ind w:left="480" w:hanging="360"/>
      </w:pPr>
      <w:rPr>
        <w:rFonts w:ascii="Arial" w:hAnsi="Arial" w:hint="default"/>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5" w15:restartNumberingAfterBreak="0">
    <w:nsid w:val="6FCF24D1"/>
    <w:multiLevelType w:val="multilevel"/>
    <w:tmpl w:val="6DB4129C"/>
    <w:lvl w:ilvl="0">
      <w:start w:val="1"/>
      <w:numFmt w:val="bullet"/>
      <w:lvlText w:val="-"/>
      <w:lvlJc w:val="left"/>
      <w:pPr>
        <w:tabs>
          <w:tab w:val="num" w:pos="480"/>
        </w:tabs>
        <w:ind w:left="480" w:hanging="360"/>
      </w:pPr>
      <w:rPr>
        <w:rFonts w:ascii="Arial" w:hAnsi="Arial" w:hint="default"/>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num w:numId="1" w16cid:durableId="751656643">
    <w:abstractNumId w:val="0"/>
  </w:num>
  <w:num w:numId="2" w16cid:durableId="984164939">
    <w:abstractNumId w:val="1"/>
  </w:num>
  <w:num w:numId="3" w16cid:durableId="1166213295">
    <w:abstractNumId w:val="3"/>
  </w:num>
  <w:num w:numId="4" w16cid:durableId="1744834447">
    <w:abstractNumId w:val="4"/>
  </w:num>
  <w:num w:numId="5" w16cid:durableId="125053639">
    <w:abstractNumId w:val="5"/>
  </w:num>
  <w:num w:numId="6" w16cid:durableId="1237326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4651"/>
    <w:rsid w:val="00026DDB"/>
    <w:rsid w:val="000E785D"/>
    <w:rsid w:val="001B358F"/>
    <w:rsid w:val="002409D6"/>
    <w:rsid w:val="00276624"/>
    <w:rsid w:val="002F7E4B"/>
    <w:rsid w:val="003D0BBC"/>
    <w:rsid w:val="0046045A"/>
    <w:rsid w:val="00513BB0"/>
    <w:rsid w:val="0052087C"/>
    <w:rsid w:val="005F486C"/>
    <w:rsid w:val="00664604"/>
    <w:rsid w:val="006E3BDC"/>
    <w:rsid w:val="007D42E0"/>
    <w:rsid w:val="00840BDC"/>
    <w:rsid w:val="008748AA"/>
    <w:rsid w:val="00907D8E"/>
    <w:rsid w:val="00917502"/>
    <w:rsid w:val="009D4651"/>
    <w:rsid w:val="00A476E7"/>
    <w:rsid w:val="00B533EC"/>
    <w:rsid w:val="00BB47EF"/>
    <w:rsid w:val="00C2395E"/>
    <w:rsid w:val="00C37539"/>
    <w:rsid w:val="00D60ECC"/>
    <w:rsid w:val="00E2340C"/>
    <w:rsid w:val="00E419D5"/>
    <w:rsid w:val="00F03687"/>
    <w:rsid w:val="00F046D0"/>
    <w:rsid w:val="00F06477"/>
    <w:rsid w:val="00F77BD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31"/>
    <o:shapelayout v:ext="edit">
      <o:idmap v:ext="edit" data="1"/>
    </o:shapelayout>
  </w:shapeDefaults>
  <w:decimalSymbol w:val=","/>
  <w:listSeparator w:val=";"/>
  <w14:docId w14:val="2DCC0CE5"/>
  <w15:chartTrackingRefBased/>
  <w15:docId w15:val="{7EC8559C-028A-4E83-AC3A-9AB7A100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9D4651"/>
    <w:rPr>
      <w:rFonts w:ascii="Arial" w:hAnsi="Arial"/>
    </w:rPr>
  </w:style>
  <w:style w:type="paragraph" w:styleId="Nadpis1">
    <w:name w:val="heading 1"/>
    <w:basedOn w:val="Normln"/>
    <w:next w:val="Zkladntext"/>
    <w:qFormat/>
    <w:rsid w:val="00A476E7"/>
    <w:pPr>
      <w:keepNext/>
      <w:widowControl w:val="0"/>
      <w:numPr>
        <w:numId w:val="1"/>
      </w:numPr>
      <w:suppressAutoHyphens/>
      <w:spacing w:before="240" w:after="120"/>
      <w:jc w:val="both"/>
      <w:outlineLvl w:val="0"/>
    </w:pPr>
    <w:rPr>
      <w:rFonts w:eastAsia="Lucida Sans Unicode" w:cs="Tahoma"/>
      <w:b/>
      <w:bCs/>
      <w:kern w:val="1"/>
      <w:sz w:val="32"/>
      <w:szCs w:val="32"/>
      <w:lang/>
    </w:rPr>
  </w:style>
  <w:style w:type="paragraph" w:styleId="Nadpis3">
    <w:name w:val="heading 3"/>
    <w:basedOn w:val="Normln"/>
    <w:next w:val="Normln"/>
    <w:qFormat/>
    <w:rsid w:val="007D42E0"/>
    <w:pPr>
      <w:keepNext/>
      <w:spacing w:before="240" w:after="60"/>
      <w:outlineLvl w:val="2"/>
    </w:pPr>
    <w:rPr>
      <w:rFonts w:cs="Arial"/>
      <w:b/>
      <w:bCs/>
      <w:sz w:val="26"/>
      <w:szCs w:val="26"/>
    </w:rPr>
  </w:style>
  <w:style w:type="character" w:default="1" w:styleId="Standardnpsmoodstavce">
    <w:name w:val="Default Paragraph Font"/>
    <w:semiHidden/>
  </w:style>
  <w:style w:type="table" w:default="1" w:styleId="Normlntabulka">
    <w:name w:val="Normal Table"/>
    <w:semiHidden/>
    <w:tblPr>
      <w:tblInd w:w="0" w:type="dxa"/>
      <w:tblCellMar>
        <w:top w:w="0" w:type="dxa"/>
        <w:left w:w="108" w:type="dxa"/>
        <w:bottom w:w="0" w:type="dxa"/>
        <w:right w:w="108" w:type="dxa"/>
      </w:tblCellMar>
    </w:tblPr>
  </w:style>
  <w:style w:type="numbering" w:default="1" w:styleId="Bezseznamu">
    <w:name w:val="No List"/>
    <w:semiHidden/>
  </w:style>
  <w:style w:type="paragraph" w:customStyle="1" w:styleId="Nadpislnku">
    <w:name w:val="Nadpis článku"/>
    <w:basedOn w:val="Textnormy"/>
    <w:next w:val="Textnormy"/>
    <w:rsid w:val="009D4651"/>
    <w:pPr>
      <w:keepNext/>
      <w:keepLines/>
      <w:suppressAutoHyphens/>
      <w:spacing w:before="120"/>
      <w:jc w:val="left"/>
    </w:pPr>
    <w:rPr>
      <w:b/>
    </w:rPr>
  </w:style>
  <w:style w:type="paragraph" w:customStyle="1" w:styleId="Textnormy">
    <w:name w:val="Text normy"/>
    <w:link w:val="TextnormyChar1"/>
    <w:rsid w:val="009D4651"/>
    <w:pPr>
      <w:spacing w:after="120"/>
      <w:jc w:val="both"/>
    </w:pPr>
    <w:rPr>
      <w:rFonts w:ascii="Arial" w:hAnsi="Arial"/>
    </w:rPr>
  </w:style>
  <w:style w:type="paragraph" w:customStyle="1" w:styleId="1StrTrZn">
    <w:name w:val="1StrTrZn"/>
    <w:basedOn w:val="Textnormy"/>
    <w:rsid w:val="009D4651"/>
    <w:pPr>
      <w:spacing w:before="80" w:after="80" w:line="340" w:lineRule="exact"/>
      <w:jc w:val="left"/>
    </w:pPr>
    <w:rPr>
      <w:sz w:val="28"/>
    </w:rPr>
  </w:style>
  <w:style w:type="paragraph" w:customStyle="1" w:styleId="1StrNN-1-23">
    <w:name w:val="1StrNN-1-23"/>
    <w:basedOn w:val="Textnormy"/>
    <w:rsid w:val="009D4651"/>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9D4651"/>
    <w:pPr>
      <w:widowControl w:val="0"/>
      <w:suppressAutoHyphens/>
      <w:jc w:val="left"/>
    </w:pPr>
    <w:rPr>
      <w:sz w:val="18"/>
    </w:rPr>
  </w:style>
  <w:style w:type="paragraph" w:customStyle="1" w:styleId="Shodnost">
    <w:name w:val="Shodnost"/>
    <w:basedOn w:val="Textnormy"/>
    <w:next w:val="Textnormy"/>
    <w:rsid w:val="009D4651"/>
    <w:pPr>
      <w:keepNext/>
      <w:keepLines/>
      <w:tabs>
        <w:tab w:val="right" w:pos="9923"/>
      </w:tabs>
      <w:spacing w:before="240" w:after="360"/>
      <w:jc w:val="left"/>
    </w:pPr>
    <w:rPr>
      <w:sz w:val="28"/>
    </w:rPr>
  </w:style>
  <w:style w:type="paragraph" w:customStyle="1" w:styleId="1Str1Rad">
    <w:name w:val="1Str1Rad"/>
    <w:basedOn w:val="Textnormy"/>
    <w:rsid w:val="009D4651"/>
    <w:pPr>
      <w:widowControl w:val="0"/>
      <w:tabs>
        <w:tab w:val="left" w:pos="7371"/>
        <w:tab w:val="right" w:pos="9866"/>
      </w:tabs>
    </w:pPr>
  </w:style>
  <w:style w:type="paragraph" w:customStyle="1" w:styleId="esknorma">
    <w:name w:val="Česká norma"/>
    <w:basedOn w:val="Textnormy"/>
    <w:next w:val="1Str1Rad"/>
    <w:rsid w:val="009D4651"/>
    <w:pPr>
      <w:spacing w:after="0"/>
      <w:jc w:val="left"/>
    </w:pPr>
    <w:rPr>
      <w:sz w:val="28"/>
    </w:rPr>
  </w:style>
  <w:style w:type="paragraph" w:customStyle="1" w:styleId="1StrCN">
    <w:name w:val="1StrCN"/>
    <w:basedOn w:val="Textnormy"/>
    <w:next w:val="1StrTrZn"/>
    <w:rsid w:val="009D4651"/>
    <w:pPr>
      <w:spacing w:before="180" w:after="0" w:line="340" w:lineRule="exact"/>
      <w:jc w:val="left"/>
    </w:pPr>
    <w:rPr>
      <w:b/>
      <w:noProof/>
      <w:sz w:val="32"/>
    </w:rPr>
  </w:style>
  <w:style w:type="character" w:customStyle="1" w:styleId="TextnormyChar1">
    <w:name w:val="Text normy Char1"/>
    <w:link w:val="Textnormy"/>
    <w:rsid w:val="009D4651"/>
    <w:rPr>
      <w:rFonts w:ascii="Arial" w:hAnsi="Arial"/>
      <w:lang w:val="cs-CZ" w:eastAsia="cs-CZ" w:bidi="ar-SA"/>
    </w:rPr>
  </w:style>
  <w:style w:type="character" w:styleId="Hypertextovodkaz">
    <w:name w:val="Hyperlink"/>
    <w:rsid w:val="009D4651"/>
    <w:rPr>
      <w:color w:val="000080"/>
      <w:u w:val="single"/>
    </w:rPr>
  </w:style>
  <w:style w:type="paragraph" w:styleId="Zkladntext">
    <w:name w:val="Body Text"/>
    <w:basedOn w:val="Normln"/>
    <w:rsid w:val="00A476E7"/>
    <w:pPr>
      <w:spacing w:after="120"/>
    </w:pPr>
  </w:style>
  <w:style w:type="paragraph" w:customStyle="1" w:styleId="Tabulka">
    <w:name w:val="Tabulka"/>
    <w:basedOn w:val="Normln"/>
    <w:rsid w:val="00664604"/>
    <w:pPr>
      <w:widowControl w:val="0"/>
      <w:suppressLineNumbers/>
      <w:suppressAutoHyphens/>
      <w:spacing w:before="120" w:after="120"/>
      <w:jc w:val="both"/>
    </w:pPr>
    <w:rPr>
      <w:rFonts w:ascii="Times New Roman" w:eastAsia="Lucida Sans Unicode" w:hAnsi="Times New Roman" w:cs="Tahoma"/>
      <w:i/>
      <w:iCs/>
      <w:kern w:val="1"/>
      <w:sz w:val="24"/>
      <w:szCs w:val="24"/>
      <w:lang/>
    </w:rPr>
  </w:style>
  <w:style w:type="paragraph" w:customStyle="1" w:styleId="Texttabulky">
    <w:name w:val="Text tabulky"/>
    <w:basedOn w:val="Textnormy"/>
    <w:rsid w:val="00664604"/>
    <w:pPr>
      <w:suppressAutoHyphens/>
      <w:spacing w:before="60" w:after="60"/>
      <w:jc w:val="left"/>
    </w:pPr>
    <w:rPr>
      <w:rFonts w:eastAsia="Arial"/>
      <w:kern w:val="1"/>
      <w:sz w:val="18"/>
      <w:lang w:eastAsia="ar-SA"/>
    </w:rPr>
  </w:style>
  <w:style w:type="paragraph" w:customStyle="1" w:styleId="Ilustrace">
    <w:name w:val="Ilustrace"/>
    <w:basedOn w:val="Normln"/>
    <w:rsid w:val="00664604"/>
    <w:pPr>
      <w:widowControl w:val="0"/>
      <w:suppressLineNumbers/>
      <w:suppressAutoHyphens/>
      <w:spacing w:before="120" w:after="120"/>
      <w:jc w:val="both"/>
    </w:pPr>
    <w:rPr>
      <w:rFonts w:ascii="Times New Roman" w:eastAsia="Lucida Sans Unicode" w:hAnsi="Times New Roman" w:cs="Tahoma"/>
      <w:i/>
      <w:iCs/>
      <w:kern w:val="1"/>
      <w:sz w:val="24"/>
      <w:szCs w:val="24"/>
      <w:lang/>
    </w:rPr>
  </w:style>
  <w:style w:type="paragraph" w:customStyle="1" w:styleId="NadpisTabObr">
    <w:name w:val="NadpisTabObr"/>
    <w:basedOn w:val="Nadpislnku"/>
    <w:next w:val="Textnormy"/>
    <w:rsid w:val="00F06477"/>
    <w:pPr>
      <w:keepNext w:val="0"/>
      <w:jc w:val="center"/>
    </w:pPr>
  </w:style>
  <w:style w:type="paragraph" w:styleId="Zhlav">
    <w:name w:val="header"/>
    <w:basedOn w:val="Textnormy"/>
    <w:rsid w:val="00F06477"/>
    <w:rPr>
      <w:sz w:val="18"/>
    </w:rPr>
  </w:style>
  <w:style w:type="paragraph" w:styleId="Zpat">
    <w:name w:val="footer"/>
    <w:basedOn w:val="Normln"/>
    <w:rsid w:val="00BB47EF"/>
    <w:pPr>
      <w:tabs>
        <w:tab w:val="center" w:pos="4536"/>
        <w:tab w:val="right" w:pos="9072"/>
      </w:tabs>
    </w:pPr>
  </w:style>
  <w:style w:type="character" w:styleId="slostrnky">
    <w:name w:val="page number"/>
    <w:basedOn w:val="Standardnpsmoodstavce"/>
    <w:rsid w:val="00BB4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ni.cz/NP/NotesPortalCNI.nsf/key/technicka_normalizace~informace_o_normach?Ope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ni.cz/NP/NotesPortalCNI.nsf/key/technicka_normalizace?Open"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ni.cz/"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cni.cz/NP/NotesPortalCNI.nsf/key/technicka_normalizace~informace_o_normach~e_byznys~registrace_oid__icd__rid__iin_a_obu?Open" TargetMode="External"/><Relationship Id="rId4" Type="http://schemas.openxmlformats.org/officeDocument/2006/relationships/webSettings" Target="webSettings.xml"/><Relationship Id="rId9" Type="http://schemas.openxmlformats.org/officeDocument/2006/relationships/hyperlink" Target="http://www.cni.cz/NP/NotesPortalCNI.nsf/key/technicka_normalizace~informace_o_normach~e_byznys?Open" TargetMode="External"/><Relationship Id="rId14"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1762</Words>
  <Characters>10400</Characters>
  <Application>Microsoft Office Word</Application>
  <DocSecurity>0</DocSecurity>
  <Lines>86</Lines>
  <Paragraphs>24</Paragraphs>
  <ScaleCrop>false</ScaleCrop>
  <HeadingPairs>
    <vt:vector size="2" baseType="variant">
      <vt:variant>
        <vt:lpstr>Název</vt:lpstr>
      </vt:variant>
      <vt:variant>
        <vt:i4>1</vt:i4>
      </vt:variant>
    </vt:vector>
  </HeadingPairs>
  <TitlesOfParts>
    <vt:vector size="1" baseType="lpstr">
      <vt:lpstr>ČESKÁ TECHNICKÁ NORMA</vt:lpstr>
    </vt:vector>
  </TitlesOfParts>
  <Company>Silmos</Company>
  <LinksUpToDate>false</LinksUpToDate>
  <CharactersWithSpaces>12138</CharactersWithSpaces>
  <SharedDoc>false</SharedDoc>
  <HLinks>
    <vt:vector size="30" baseType="variant">
      <vt:variant>
        <vt:i4>7143530</vt:i4>
      </vt:variant>
      <vt:variant>
        <vt:i4>12</vt:i4>
      </vt:variant>
      <vt:variant>
        <vt:i4>0</vt:i4>
      </vt:variant>
      <vt:variant>
        <vt:i4>5</vt:i4>
      </vt:variant>
      <vt:variant>
        <vt:lpwstr>http://www.cni.cz/</vt:lpwstr>
      </vt:variant>
      <vt:variant>
        <vt:lpwstr/>
      </vt:variant>
      <vt:variant>
        <vt:i4>2818137</vt:i4>
      </vt:variant>
      <vt:variant>
        <vt:i4>9</vt:i4>
      </vt:variant>
      <vt:variant>
        <vt:i4>0</vt:i4>
      </vt:variant>
      <vt:variant>
        <vt:i4>5</vt:i4>
      </vt:variant>
      <vt:variant>
        <vt:lpwstr>http://www.cni.cz/NP/NotesPortalCNI.nsf/key/technicka_normalizace~informace_o_normach~e_byznys~registrace_oid__icd__rid__iin_a_obu?Open</vt:lpwstr>
      </vt:variant>
      <vt:variant>
        <vt:lpwstr/>
      </vt:variant>
      <vt:variant>
        <vt:i4>2949233</vt:i4>
      </vt:variant>
      <vt:variant>
        <vt:i4>6</vt:i4>
      </vt:variant>
      <vt:variant>
        <vt:i4>0</vt:i4>
      </vt:variant>
      <vt:variant>
        <vt:i4>5</vt:i4>
      </vt:variant>
      <vt:variant>
        <vt:lpwstr>http://www.cni.cz/NP/NotesPortalCNI.nsf/key/technicka_normalizace~informace_o_normach~e_byznys?Open</vt:lpwstr>
      </vt:variant>
      <vt:variant>
        <vt:lpwstr/>
      </vt:variant>
      <vt:variant>
        <vt:i4>4390960</vt:i4>
      </vt:variant>
      <vt:variant>
        <vt:i4>3</vt:i4>
      </vt:variant>
      <vt:variant>
        <vt:i4>0</vt:i4>
      </vt:variant>
      <vt:variant>
        <vt:i4>5</vt:i4>
      </vt:variant>
      <vt:variant>
        <vt:lpwstr>http://www.cni.cz/NP/NotesPortalCNI.nsf/key/technicka_normalizace~informace_o_normach?Open</vt:lpwstr>
      </vt:variant>
      <vt:variant>
        <vt:lpwstr/>
      </vt:variant>
      <vt:variant>
        <vt:i4>5439539</vt:i4>
      </vt:variant>
      <vt:variant>
        <vt:i4>0</vt:i4>
      </vt:variant>
      <vt:variant>
        <vt:i4>0</vt:i4>
      </vt:variant>
      <vt:variant>
        <vt:i4>5</vt:i4>
      </vt:variant>
      <vt:variant>
        <vt:lpwstr>http://www.cni.cz/NP/NotesPortalCNI.nsf/key/technicka_normalizace?Open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ČESKÁ TECHNICKÁ NORMA</dc:title>
  <dc:subject/>
  <dc:creator>David Bárta</dc:creator>
  <cp:keywords/>
  <dc:description/>
  <cp:lastModifiedBy>Petr Bureš (CZ/TTR)</cp:lastModifiedBy>
  <cp:revision>2</cp:revision>
  <cp:lastPrinted>2008-08-25T22:25:00Z</cp:lastPrinted>
  <dcterms:created xsi:type="dcterms:W3CDTF">2026-03-27T15:49:00Z</dcterms:created>
  <dcterms:modified xsi:type="dcterms:W3CDTF">2026-03-27T15:49:00Z</dcterms:modified>
</cp:coreProperties>
</file>